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BE5366">
        <w:trPr>
          <w:cantSplit/>
          <w:trHeight w:val="184"/>
        </w:trPr>
        <w:tc>
          <w:tcPr>
            <w:tcW w:w="2599" w:type="dxa"/>
            <w:shd w:val="clear" w:color="auto" w:fill="auto"/>
          </w:tcPr>
          <w:p w:rsidR="00BE5366" w:rsidRDefault="00BE5366">
            <w:pPr>
              <w:snapToGrid w:val="0"/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  <w:shd w:val="clear" w:color="auto" w:fill="auto"/>
          </w:tcPr>
          <w:p w:rsidR="00BE5366" w:rsidRDefault="00520EF4">
            <w:pPr>
              <w:spacing w:line="240" w:lineRule="atLeast"/>
              <w:rPr>
                <w:caps/>
                <w:sz w:val="24"/>
              </w:rPr>
            </w:pPr>
            <w:r>
              <w:rPr>
                <w:sz w:val="24"/>
              </w:rPr>
              <w:t xml:space="preserve">                       </w:t>
            </w:r>
            <w:r w:rsidR="00A64873">
              <w:rPr>
                <w:noProof/>
              </w:rPr>
              <w:drawing>
                <wp:inline distT="0" distB="0" distL="0" distR="0">
                  <wp:extent cx="891540" cy="1005840"/>
                  <wp:effectExtent l="0" t="0" r="0" b="0"/>
                  <wp:docPr id="1" name="Рисуно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31" t="-26" r="-31" b="-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  <w:shd w:val="clear" w:color="auto" w:fill="auto"/>
          </w:tcPr>
          <w:p w:rsidR="00BE5366" w:rsidRDefault="00BE5366">
            <w:pPr>
              <w:snapToGrid w:val="0"/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BE5366">
        <w:trPr>
          <w:cantSplit/>
          <w:trHeight w:val="554"/>
        </w:trPr>
        <w:tc>
          <w:tcPr>
            <w:tcW w:w="9356" w:type="dxa"/>
            <w:gridSpan w:val="3"/>
            <w:shd w:val="clear" w:color="auto" w:fill="auto"/>
            <w:vAlign w:val="center"/>
          </w:tcPr>
          <w:p w:rsidR="00BE5366" w:rsidRDefault="00520EF4">
            <w:pPr>
              <w:spacing w:line="240" w:lineRule="atLeast"/>
              <w:jc w:val="center"/>
            </w:pPr>
            <w:r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BE5366">
        <w:trPr>
          <w:cantSplit/>
          <w:trHeight w:val="23"/>
        </w:trPr>
        <w:tc>
          <w:tcPr>
            <w:tcW w:w="9356" w:type="dxa"/>
            <w:gridSpan w:val="3"/>
            <w:tcBorders>
              <w:bottom w:val="single" w:sz="18" w:space="0" w:color="000000"/>
            </w:tcBorders>
            <w:shd w:val="clear" w:color="auto" w:fill="auto"/>
          </w:tcPr>
          <w:p w:rsidR="00BE5366" w:rsidRDefault="00520EF4">
            <w:pPr>
              <w:spacing w:line="240" w:lineRule="exact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:rsidR="00BE5366" w:rsidRDefault="00520EF4">
            <w:pPr>
              <w:spacing w:line="240" w:lineRule="exact"/>
              <w:jc w:val="center"/>
              <w:rPr>
                <w:b/>
                <w:sz w:val="24"/>
              </w:rPr>
            </w:pPr>
            <w:r>
              <w:rPr>
                <w:sz w:val="24"/>
              </w:rPr>
              <w:t xml:space="preserve"> высшего образования</w:t>
            </w:r>
          </w:p>
          <w:p w:rsidR="00BE5366" w:rsidRDefault="00520EF4">
            <w:pPr>
              <w:spacing w:line="240" w:lineRule="exact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 технологический университет»</w:t>
            </w:r>
          </w:p>
          <w:p w:rsidR="00BE5366" w:rsidRDefault="00520EF4">
            <w:pPr>
              <w:keepNext/>
              <w:jc w:val="center"/>
            </w:pPr>
            <w:r>
              <w:rPr>
                <w:b/>
                <w:sz w:val="32"/>
                <w:szCs w:val="32"/>
              </w:rPr>
              <w:t>РТУ МИРЭА</w:t>
            </w:r>
          </w:p>
        </w:tc>
      </w:tr>
    </w:tbl>
    <w:p w:rsidR="00BE5366" w:rsidRDefault="00520EF4">
      <w:pPr>
        <w:pStyle w:val="5"/>
        <w:spacing w:before="120" w:line="240" w:lineRule="auto"/>
        <w:ind w:right="-6" w:firstLine="0"/>
        <w:jc w:val="center"/>
        <w:rPr>
          <w:sz w:val="28"/>
        </w:rPr>
      </w:pPr>
      <w:r>
        <w:rPr>
          <w:sz w:val="28"/>
        </w:rPr>
        <w:t>Институт Информационных технологий</w:t>
      </w:r>
    </w:p>
    <w:p w:rsidR="00BE5366" w:rsidRDefault="00BE5366">
      <w:pPr>
        <w:pStyle w:val="5"/>
        <w:spacing w:line="240" w:lineRule="auto"/>
        <w:ind w:right="-7" w:firstLine="0"/>
        <w:jc w:val="center"/>
        <w:rPr>
          <w:sz w:val="28"/>
        </w:rPr>
      </w:pPr>
    </w:p>
    <w:p w:rsidR="00BE5366" w:rsidRDefault="00520EF4">
      <w:pPr>
        <w:pStyle w:val="5"/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  <w:t>Кафедра Математического обеспечения и стандартизации информационных технологий</w:t>
      </w:r>
    </w:p>
    <w:p w:rsidR="00BE5366" w:rsidRDefault="00BE5366">
      <w:pPr>
        <w:pStyle w:val="5"/>
        <w:spacing w:line="240" w:lineRule="auto"/>
        <w:ind w:right="-7" w:firstLine="0"/>
        <w:jc w:val="center"/>
        <w:rPr>
          <w:sz w:val="28"/>
        </w:rPr>
      </w:pPr>
    </w:p>
    <w:p w:rsidR="00BE5366" w:rsidRDefault="00BE5366">
      <w:pPr>
        <w:pStyle w:val="5"/>
        <w:spacing w:line="240" w:lineRule="auto"/>
        <w:ind w:firstLine="0"/>
        <w:rPr>
          <w:sz w:val="28"/>
        </w:rPr>
      </w:pPr>
    </w:p>
    <w:p w:rsidR="00BE5366" w:rsidRDefault="00BE5366">
      <w:pPr>
        <w:pStyle w:val="5"/>
        <w:spacing w:line="240" w:lineRule="auto"/>
        <w:ind w:firstLine="0"/>
        <w:rPr>
          <w:sz w:val="28"/>
        </w:rPr>
      </w:pPr>
    </w:p>
    <w:p w:rsidR="00BE5366" w:rsidRDefault="00BE5366">
      <w:pPr>
        <w:pStyle w:val="5"/>
        <w:spacing w:line="240" w:lineRule="auto"/>
        <w:ind w:firstLine="0"/>
        <w:rPr>
          <w:sz w:val="28"/>
        </w:rPr>
      </w:pPr>
    </w:p>
    <w:p w:rsidR="00BE5366" w:rsidRDefault="00520EF4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b/>
          <w:sz w:val="32"/>
          <w:szCs w:val="32"/>
        </w:rPr>
        <w:t>Отчет по практическим работам №</w:t>
      </w:r>
      <w:r w:rsidR="003E1EDA">
        <w:rPr>
          <w:b/>
          <w:sz w:val="32"/>
          <w:szCs w:val="32"/>
        </w:rPr>
        <w:t>5</w:t>
      </w:r>
      <w:r w:rsidRPr="00A64873">
        <w:rPr>
          <w:b/>
          <w:sz w:val="32"/>
          <w:szCs w:val="32"/>
        </w:rPr>
        <w:t>-</w:t>
      </w:r>
      <w:r w:rsidR="003E1EDA">
        <w:rPr>
          <w:b/>
          <w:sz w:val="32"/>
          <w:szCs w:val="32"/>
        </w:rPr>
        <w:t>8</w:t>
      </w:r>
    </w:p>
    <w:p w:rsidR="00BE5366" w:rsidRDefault="00BE5366">
      <w:pPr>
        <w:pStyle w:val="5"/>
        <w:spacing w:line="240" w:lineRule="auto"/>
        <w:ind w:firstLine="0"/>
        <w:rPr>
          <w:sz w:val="28"/>
        </w:rPr>
      </w:pPr>
    </w:p>
    <w:p w:rsidR="00BE5366" w:rsidRDefault="00520EF4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«Системная и программная инженерия»</w:t>
      </w:r>
    </w:p>
    <w:p w:rsidR="00BE5366" w:rsidRDefault="00BE5366">
      <w:pPr>
        <w:pStyle w:val="5"/>
        <w:spacing w:line="240" w:lineRule="auto"/>
        <w:ind w:firstLine="0"/>
        <w:rPr>
          <w:sz w:val="28"/>
        </w:rPr>
      </w:pPr>
    </w:p>
    <w:p w:rsidR="00BE5366" w:rsidRDefault="00BE5366">
      <w:pPr>
        <w:pStyle w:val="5"/>
        <w:spacing w:line="240" w:lineRule="auto"/>
        <w:ind w:firstLine="0"/>
        <w:rPr>
          <w:sz w:val="28"/>
        </w:rPr>
      </w:pPr>
    </w:p>
    <w:p w:rsidR="00BE5366" w:rsidRDefault="00BE5366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:rsidR="00BE5366" w:rsidRDefault="00BE5366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:rsidR="00BE5366" w:rsidRDefault="00BE5366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4672"/>
        <w:gridCol w:w="4672"/>
      </w:tblGrid>
      <w:tr w:rsidR="00BE5366">
        <w:trPr>
          <w:trHeight w:val="1109"/>
        </w:trPr>
        <w:tc>
          <w:tcPr>
            <w:tcW w:w="4672" w:type="dxa"/>
            <w:shd w:val="clear" w:color="auto" w:fill="auto"/>
          </w:tcPr>
          <w:p w:rsidR="00BE5366" w:rsidRDefault="00520EF4">
            <w:pPr>
              <w:pStyle w:val="5"/>
              <w:spacing w:line="240" w:lineRule="auto"/>
              <w:ind w:firstLine="0"/>
              <w:rPr>
                <w:bCs/>
                <w:sz w:val="28"/>
              </w:rPr>
            </w:pPr>
            <w:r>
              <w:rPr>
                <w:b/>
                <w:sz w:val="28"/>
              </w:rPr>
              <w:t>Выполнил</w:t>
            </w:r>
            <w:r w:rsidR="00A64873">
              <w:rPr>
                <w:b/>
                <w:sz w:val="28"/>
              </w:rPr>
              <w:t>и</w:t>
            </w:r>
            <w:r>
              <w:rPr>
                <w:b/>
                <w:sz w:val="28"/>
              </w:rPr>
              <w:t>:</w:t>
            </w:r>
          </w:p>
          <w:p w:rsidR="00BE5366" w:rsidRDefault="00520EF4">
            <w:pPr>
              <w:pStyle w:val="5"/>
              <w:spacing w:line="240" w:lineRule="auto"/>
              <w:ind w:firstLine="0"/>
            </w:pPr>
            <w:r>
              <w:rPr>
                <w:bCs/>
                <w:sz w:val="28"/>
              </w:rPr>
              <w:t>Студент</w:t>
            </w:r>
            <w:r w:rsidR="00A64873">
              <w:rPr>
                <w:bCs/>
                <w:sz w:val="28"/>
              </w:rPr>
              <w:t>ы</w:t>
            </w:r>
            <w:r>
              <w:rPr>
                <w:bCs/>
                <w:sz w:val="28"/>
              </w:rPr>
              <w:t xml:space="preserve"> группы</w:t>
            </w:r>
            <w:r>
              <w:rPr>
                <w:b/>
                <w:sz w:val="28"/>
              </w:rPr>
              <w:t xml:space="preserve"> </w:t>
            </w:r>
            <w:r w:rsidRPr="00A64873">
              <w:rPr>
                <w:sz w:val="28"/>
              </w:rPr>
              <w:t>И</w:t>
            </w:r>
            <w:r w:rsidR="00A64873">
              <w:rPr>
                <w:sz w:val="28"/>
                <w:lang w:val="en-US"/>
              </w:rPr>
              <w:t>В</w:t>
            </w:r>
            <w:r w:rsidRPr="00A64873">
              <w:rPr>
                <w:sz w:val="28"/>
              </w:rPr>
              <w:t>БО-</w:t>
            </w:r>
            <w:r w:rsidR="00A64873">
              <w:rPr>
                <w:sz w:val="28"/>
              </w:rPr>
              <w:t>01</w:t>
            </w:r>
            <w:r w:rsidRPr="00A64873">
              <w:rPr>
                <w:sz w:val="28"/>
              </w:rPr>
              <w:t>-</w:t>
            </w:r>
            <w:r w:rsidR="00A64873">
              <w:rPr>
                <w:sz w:val="28"/>
              </w:rPr>
              <w:t>22</w:t>
            </w:r>
          </w:p>
        </w:tc>
        <w:tc>
          <w:tcPr>
            <w:tcW w:w="4672" w:type="dxa"/>
            <w:shd w:val="clear" w:color="auto" w:fill="auto"/>
          </w:tcPr>
          <w:p w:rsidR="00BE5366" w:rsidRDefault="00BE5366">
            <w:pPr>
              <w:pStyle w:val="5"/>
              <w:snapToGrid w:val="0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:rsidR="00BE5366" w:rsidRDefault="00253593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Горохов М.П.</w:t>
            </w:r>
            <w:r w:rsidR="00A64873">
              <w:rPr>
                <w:sz w:val="28"/>
              </w:rPr>
              <w:br/>
            </w:r>
            <w:r>
              <w:rPr>
                <w:sz w:val="28"/>
              </w:rPr>
              <w:t>Караваев И.И.</w:t>
            </w:r>
          </w:p>
          <w:p w:rsidR="00A64873" w:rsidRDefault="00253593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Лобода А.С.</w:t>
            </w:r>
          </w:p>
          <w:p w:rsidR="00253593" w:rsidRDefault="00A624DA" w:rsidP="00253593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Андреев Д.А</w:t>
            </w:r>
            <w:r w:rsidR="00253593">
              <w:rPr>
                <w:sz w:val="28"/>
              </w:rPr>
              <w:t>.</w:t>
            </w:r>
          </w:p>
          <w:p w:rsidR="00A64873" w:rsidRDefault="00A64873">
            <w:pPr>
              <w:pStyle w:val="5"/>
              <w:spacing w:line="240" w:lineRule="auto"/>
              <w:ind w:firstLine="0"/>
              <w:jc w:val="right"/>
            </w:pPr>
          </w:p>
        </w:tc>
      </w:tr>
      <w:tr w:rsidR="00BE5366">
        <w:trPr>
          <w:trHeight w:val="698"/>
        </w:trPr>
        <w:tc>
          <w:tcPr>
            <w:tcW w:w="4672" w:type="dxa"/>
            <w:shd w:val="clear" w:color="auto" w:fill="auto"/>
          </w:tcPr>
          <w:p w:rsidR="00BE5366" w:rsidRDefault="00520EF4">
            <w:pPr>
              <w:pStyle w:val="5"/>
              <w:spacing w:line="240" w:lineRule="auto"/>
              <w:ind w:firstLine="0"/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2" w:type="dxa"/>
            <w:shd w:val="clear" w:color="auto" w:fill="auto"/>
          </w:tcPr>
          <w:p w:rsidR="00BE5366" w:rsidRDefault="00A64873">
            <w:pPr>
              <w:pStyle w:val="5"/>
              <w:spacing w:line="240" w:lineRule="auto"/>
              <w:ind w:firstLine="0"/>
              <w:jc w:val="right"/>
            </w:pPr>
            <w:r>
              <w:rPr>
                <w:sz w:val="28"/>
              </w:rPr>
              <w:t>Туманова М.Б.</w:t>
            </w:r>
          </w:p>
        </w:tc>
      </w:tr>
    </w:tbl>
    <w:p w:rsidR="00BE5366" w:rsidRDefault="00BE5366">
      <w:pPr>
        <w:pStyle w:val="5"/>
        <w:spacing w:line="240" w:lineRule="auto"/>
        <w:ind w:firstLine="0"/>
        <w:rPr>
          <w:sz w:val="28"/>
        </w:rPr>
      </w:pPr>
    </w:p>
    <w:p w:rsidR="00BE5366" w:rsidRDefault="00BE5366">
      <w:pPr>
        <w:pStyle w:val="5"/>
        <w:spacing w:line="240" w:lineRule="auto"/>
        <w:ind w:firstLine="0"/>
        <w:rPr>
          <w:sz w:val="28"/>
        </w:rPr>
      </w:pPr>
    </w:p>
    <w:p w:rsidR="00BE5366" w:rsidRDefault="00BE5366">
      <w:pPr>
        <w:pStyle w:val="5"/>
        <w:spacing w:line="240" w:lineRule="auto"/>
        <w:ind w:firstLine="0"/>
        <w:rPr>
          <w:sz w:val="28"/>
        </w:rPr>
      </w:pPr>
    </w:p>
    <w:p w:rsidR="00BE5366" w:rsidRDefault="00BE5366">
      <w:pPr>
        <w:pStyle w:val="5"/>
        <w:spacing w:line="240" w:lineRule="auto"/>
        <w:ind w:firstLine="0"/>
        <w:rPr>
          <w:sz w:val="28"/>
        </w:rPr>
      </w:pPr>
    </w:p>
    <w:p w:rsidR="00BE5366" w:rsidRDefault="00BE5366">
      <w:pPr>
        <w:pStyle w:val="5"/>
        <w:spacing w:line="240" w:lineRule="auto"/>
        <w:ind w:firstLine="0"/>
        <w:rPr>
          <w:sz w:val="28"/>
        </w:rPr>
      </w:pPr>
    </w:p>
    <w:p w:rsidR="00BE5366" w:rsidRDefault="00BE5366">
      <w:pPr>
        <w:pStyle w:val="5"/>
        <w:spacing w:line="240" w:lineRule="auto"/>
        <w:ind w:firstLine="0"/>
        <w:rPr>
          <w:sz w:val="28"/>
        </w:rPr>
      </w:pPr>
    </w:p>
    <w:p w:rsidR="00BE5366" w:rsidRDefault="00BE5366">
      <w:pPr>
        <w:pStyle w:val="5"/>
        <w:spacing w:line="240" w:lineRule="auto"/>
        <w:ind w:firstLine="0"/>
        <w:rPr>
          <w:sz w:val="28"/>
        </w:rPr>
      </w:pPr>
    </w:p>
    <w:p w:rsidR="00BE5366" w:rsidRDefault="00BE5366">
      <w:pPr>
        <w:pStyle w:val="5"/>
        <w:spacing w:line="240" w:lineRule="auto"/>
        <w:ind w:firstLine="0"/>
        <w:rPr>
          <w:sz w:val="28"/>
        </w:rPr>
      </w:pPr>
    </w:p>
    <w:p w:rsidR="00BE5366" w:rsidRDefault="00BE5366">
      <w:pPr>
        <w:pStyle w:val="5"/>
        <w:spacing w:line="240" w:lineRule="auto"/>
        <w:ind w:firstLine="0"/>
        <w:rPr>
          <w:sz w:val="28"/>
        </w:rPr>
      </w:pPr>
    </w:p>
    <w:p w:rsidR="00BE5366" w:rsidRDefault="00520EF4" w:rsidP="00253593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2025 г.</w:t>
      </w:r>
    </w:p>
    <w:p w:rsidR="00D270F0" w:rsidRPr="00D270F0" w:rsidRDefault="00A64873" w:rsidP="005A7302">
      <w:pPr>
        <w:pStyle w:val="af0"/>
        <w:spacing w:after="0"/>
        <w:rPr>
          <w:b w:val="0"/>
          <w:noProof/>
        </w:rPr>
      </w:pPr>
      <w:bookmarkStart w:id="0" w:name="_Toc164882139"/>
      <w:bookmarkStart w:id="1" w:name="_Toc162529702"/>
      <w:bookmarkStart w:id="2" w:name="_Toc161169611"/>
      <w:bookmarkStart w:id="3" w:name="_Toc161169547"/>
      <w:bookmarkStart w:id="4" w:name="_Toc163740238"/>
      <w:bookmarkStart w:id="5" w:name="_Toc178114788"/>
      <w:bookmarkStart w:id="6" w:name="_Toc192675789"/>
      <w:bookmarkStart w:id="7" w:name="_Toc195646661"/>
      <w:r w:rsidRPr="00AE6311">
        <w:rPr>
          <w:color w:val="000000"/>
          <w:szCs w:val="36"/>
        </w:rPr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r w:rsidRPr="00AE6311">
        <w:rPr>
          <w:color w:val="000000"/>
          <w:szCs w:val="36"/>
        </w:rPr>
        <w:fldChar w:fldCharType="begin"/>
      </w:r>
      <w:r w:rsidRPr="00AE6311">
        <w:rPr>
          <w:color w:val="000000"/>
          <w:szCs w:val="36"/>
        </w:rPr>
        <w:instrText xml:space="preserve"> TOC \o "1-3" \h \z \u </w:instrText>
      </w:r>
      <w:r w:rsidRPr="00AE6311">
        <w:rPr>
          <w:color w:val="000000"/>
          <w:szCs w:val="36"/>
        </w:rPr>
        <w:fldChar w:fldCharType="separate"/>
      </w:r>
    </w:p>
    <w:p w:rsidR="00D270F0" w:rsidRPr="00D270F0" w:rsidRDefault="00D270F0" w:rsidP="00843205">
      <w:pPr>
        <w:pStyle w:val="17"/>
        <w:tabs>
          <w:tab w:val="right" w:leader="dot" w:pos="9345"/>
        </w:tabs>
        <w:spacing w:before="120" w:after="120" w:line="240" w:lineRule="auto"/>
        <w:ind w:firstLine="0"/>
        <w:rPr>
          <w:rFonts w:asciiTheme="minorHAnsi" w:eastAsiaTheme="minorEastAsia" w:hAnsiTheme="minorHAnsi" w:cstheme="minorBidi"/>
          <w:noProof/>
          <w:szCs w:val="28"/>
          <w:lang w:eastAsia="ru-RU"/>
        </w:rPr>
      </w:pPr>
      <w:hyperlink w:anchor="_Toc195646661" w:history="1">
        <w:r w:rsidRPr="00D270F0">
          <w:rPr>
            <w:rStyle w:val="af2"/>
            <w:noProof/>
            <w:szCs w:val="28"/>
          </w:rPr>
          <w:t>СОДЕРЖАНИЕ</w:t>
        </w:r>
        <w:r w:rsidRPr="00D270F0">
          <w:rPr>
            <w:noProof/>
            <w:webHidden/>
            <w:szCs w:val="28"/>
          </w:rPr>
          <w:tab/>
        </w:r>
        <w:r w:rsidRPr="00D270F0">
          <w:rPr>
            <w:noProof/>
            <w:webHidden/>
            <w:szCs w:val="28"/>
          </w:rPr>
          <w:fldChar w:fldCharType="begin"/>
        </w:r>
        <w:r w:rsidRPr="00D270F0">
          <w:rPr>
            <w:noProof/>
            <w:webHidden/>
            <w:szCs w:val="28"/>
          </w:rPr>
          <w:instrText xml:space="preserve"> PAGEREF _Toc195646661 \h </w:instrText>
        </w:r>
        <w:r w:rsidRPr="00D270F0">
          <w:rPr>
            <w:noProof/>
            <w:webHidden/>
            <w:szCs w:val="28"/>
          </w:rPr>
        </w:r>
        <w:r w:rsidRPr="00D270F0">
          <w:rPr>
            <w:noProof/>
            <w:webHidden/>
            <w:szCs w:val="28"/>
          </w:rPr>
          <w:fldChar w:fldCharType="separate"/>
        </w:r>
        <w:r w:rsidRPr="00D270F0">
          <w:rPr>
            <w:noProof/>
            <w:webHidden/>
            <w:szCs w:val="28"/>
          </w:rPr>
          <w:t>2</w:t>
        </w:r>
        <w:r w:rsidRPr="00D270F0">
          <w:rPr>
            <w:noProof/>
            <w:webHidden/>
            <w:szCs w:val="28"/>
          </w:rPr>
          <w:fldChar w:fldCharType="end"/>
        </w:r>
      </w:hyperlink>
    </w:p>
    <w:p w:rsidR="00D270F0" w:rsidRPr="00D270F0" w:rsidRDefault="00D270F0" w:rsidP="00843205">
      <w:pPr>
        <w:pStyle w:val="17"/>
        <w:tabs>
          <w:tab w:val="right" w:leader="dot" w:pos="9345"/>
        </w:tabs>
        <w:spacing w:before="120" w:after="120" w:line="240" w:lineRule="auto"/>
        <w:ind w:firstLine="0"/>
        <w:rPr>
          <w:rFonts w:asciiTheme="minorHAnsi" w:eastAsiaTheme="minorEastAsia" w:hAnsiTheme="minorHAnsi" w:cstheme="minorBidi"/>
          <w:noProof/>
          <w:szCs w:val="28"/>
          <w:lang w:eastAsia="ru-RU"/>
        </w:rPr>
      </w:pPr>
      <w:hyperlink w:anchor="_Toc195646662" w:history="1">
        <w:r w:rsidRPr="00D270F0">
          <w:rPr>
            <w:rStyle w:val="af2"/>
            <w:bCs/>
            <w:noProof/>
            <w:szCs w:val="28"/>
          </w:rPr>
          <w:t>ПРАКТИЧЕСКАЯ РАБОТА №5</w:t>
        </w:r>
        <w:r w:rsidRPr="00D270F0">
          <w:rPr>
            <w:noProof/>
            <w:webHidden/>
            <w:szCs w:val="28"/>
          </w:rPr>
          <w:tab/>
        </w:r>
        <w:r w:rsidRPr="00D270F0">
          <w:rPr>
            <w:noProof/>
            <w:webHidden/>
            <w:szCs w:val="28"/>
          </w:rPr>
          <w:fldChar w:fldCharType="begin"/>
        </w:r>
        <w:r w:rsidRPr="00D270F0">
          <w:rPr>
            <w:noProof/>
            <w:webHidden/>
            <w:szCs w:val="28"/>
          </w:rPr>
          <w:instrText xml:space="preserve"> PAGEREF _Toc195646662 \h </w:instrText>
        </w:r>
        <w:r w:rsidRPr="00D270F0">
          <w:rPr>
            <w:noProof/>
            <w:webHidden/>
            <w:szCs w:val="28"/>
          </w:rPr>
        </w:r>
        <w:r w:rsidRPr="00D270F0">
          <w:rPr>
            <w:noProof/>
            <w:webHidden/>
            <w:szCs w:val="28"/>
          </w:rPr>
          <w:fldChar w:fldCharType="separate"/>
        </w:r>
        <w:r w:rsidRPr="00D270F0">
          <w:rPr>
            <w:noProof/>
            <w:webHidden/>
            <w:szCs w:val="28"/>
          </w:rPr>
          <w:t>4</w:t>
        </w:r>
        <w:r w:rsidRPr="00D270F0">
          <w:rPr>
            <w:noProof/>
            <w:webHidden/>
            <w:szCs w:val="28"/>
          </w:rPr>
          <w:fldChar w:fldCharType="end"/>
        </w:r>
      </w:hyperlink>
    </w:p>
    <w:p w:rsidR="00D270F0" w:rsidRPr="00D270F0" w:rsidRDefault="00D270F0" w:rsidP="00843205">
      <w:pPr>
        <w:pStyle w:val="21"/>
        <w:tabs>
          <w:tab w:val="right" w:leader="dot" w:pos="9345"/>
        </w:tabs>
        <w:spacing w:before="120" w:after="120" w:line="240" w:lineRule="auto"/>
        <w:ind w:left="0" w:firstLine="0"/>
        <w:rPr>
          <w:rFonts w:asciiTheme="minorHAnsi" w:eastAsiaTheme="minorEastAsia" w:hAnsiTheme="minorHAnsi" w:cstheme="minorBidi"/>
          <w:noProof/>
          <w:szCs w:val="28"/>
          <w:lang w:eastAsia="ru-RU"/>
        </w:rPr>
      </w:pPr>
      <w:hyperlink w:anchor="_Toc195646663" w:history="1">
        <w:r w:rsidRPr="00D270F0">
          <w:rPr>
            <w:rStyle w:val="af2"/>
            <w:noProof/>
            <w:szCs w:val="28"/>
          </w:rPr>
          <w:t>5.1 Задание</w:t>
        </w:r>
        <w:r w:rsidRPr="00D270F0">
          <w:rPr>
            <w:noProof/>
            <w:webHidden/>
            <w:szCs w:val="28"/>
          </w:rPr>
          <w:tab/>
        </w:r>
        <w:r w:rsidRPr="00D270F0">
          <w:rPr>
            <w:noProof/>
            <w:webHidden/>
            <w:szCs w:val="28"/>
          </w:rPr>
          <w:fldChar w:fldCharType="begin"/>
        </w:r>
        <w:r w:rsidRPr="00D270F0">
          <w:rPr>
            <w:noProof/>
            <w:webHidden/>
            <w:szCs w:val="28"/>
          </w:rPr>
          <w:instrText xml:space="preserve"> PAGEREF _Toc195646663 \h </w:instrText>
        </w:r>
        <w:r w:rsidRPr="00D270F0">
          <w:rPr>
            <w:noProof/>
            <w:webHidden/>
            <w:szCs w:val="28"/>
          </w:rPr>
        </w:r>
        <w:r w:rsidRPr="00D270F0">
          <w:rPr>
            <w:noProof/>
            <w:webHidden/>
            <w:szCs w:val="28"/>
          </w:rPr>
          <w:fldChar w:fldCharType="separate"/>
        </w:r>
        <w:r w:rsidRPr="00D270F0">
          <w:rPr>
            <w:noProof/>
            <w:webHidden/>
            <w:szCs w:val="28"/>
          </w:rPr>
          <w:t>4</w:t>
        </w:r>
        <w:r w:rsidRPr="00D270F0">
          <w:rPr>
            <w:noProof/>
            <w:webHidden/>
            <w:szCs w:val="28"/>
          </w:rPr>
          <w:fldChar w:fldCharType="end"/>
        </w:r>
      </w:hyperlink>
    </w:p>
    <w:p w:rsidR="00D270F0" w:rsidRPr="00D270F0" w:rsidRDefault="00D270F0" w:rsidP="00843205">
      <w:pPr>
        <w:pStyle w:val="21"/>
        <w:tabs>
          <w:tab w:val="right" w:leader="dot" w:pos="9345"/>
        </w:tabs>
        <w:spacing w:before="120" w:after="120" w:line="240" w:lineRule="auto"/>
        <w:ind w:left="0" w:firstLine="0"/>
        <w:rPr>
          <w:rFonts w:asciiTheme="minorHAnsi" w:eastAsiaTheme="minorEastAsia" w:hAnsiTheme="minorHAnsi" w:cstheme="minorBidi"/>
          <w:noProof/>
          <w:szCs w:val="28"/>
          <w:lang w:eastAsia="ru-RU"/>
        </w:rPr>
      </w:pPr>
      <w:hyperlink w:anchor="_Toc195646664" w:history="1">
        <w:r w:rsidRPr="00D270F0">
          <w:rPr>
            <w:rStyle w:val="af2"/>
            <w:bCs/>
            <w:noProof/>
            <w:szCs w:val="28"/>
          </w:rPr>
          <w:t>5.2 Выполнение работы</w:t>
        </w:r>
        <w:r w:rsidRPr="00D270F0">
          <w:rPr>
            <w:noProof/>
            <w:webHidden/>
            <w:szCs w:val="28"/>
          </w:rPr>
          <w:tab/>
        </w:r>
        <w:r w:rsidRPr="00D270F0">
          <w:rPr>
            <w:noProof/>
            <w:webHidden/>
            <w:szCs w:val="28"/>
          </w:rPr>
          <w:fldChar w:fldCharType="begin"/>
        </w:r>
        <w:r w:rsidRPr="00D270F0">
          <w:rPr>
            <w:noProof/>
            <w:webHidden/>
            <w:szCs w:val="28"/>
          </w:rPr>
          <w:instrText xml:space="preserve"> PAGEREF _Toc195646664 \h </w:instrText>
        </w:r>
        <w:r w:rsidRPr="00D270F0">
          <w:rPr>
            <w:noProof/>
            <w:webHidden/>
            <w:szCs w:val="28"/>
          </w:rPr>
        </w:r>
        <w:r w:rsidRPr="00D270F0">
          <w:rPr>
            <w:noProof/>
            <w:webHidden/>
            <w:szCs w:val="28"/>
          </w:rPr>
          <w:fldChar w:fldCharType="separate"/>
        </w:r>
        <w:r w:rsidRPr="00D270F0">
          <w:rPr>
            <w:noProof/>
            <w:webHidden/>
            <w:szCs w:val="28"/>
          </w:rPr>
          <w:t>4</w:t>
        </w:r>
        <w:r w:rsidRPr="00D270F0">
          <w:rPr>
            <w:noProof/>
            <w:webHidden/>
            <w:szCs w:val="28"/>
          </w:rPr>
          <w:fldChar w:fldCharType="end"/>
        </w:r>
      </w:hyperlink>
    </w:p>
    <w:p w:rsidR="00D270F0" w:rsidRPr="00D270F0" w:rsidRDefault="00D270F0" w:rsidP="00843205">
      <w:pPr>
        <w:pStyle w:val="31"/>
        <w:tabs>
          <w:tab w:val="right" w:leader="dot" w:pos="9345"/>
        </w:tabs>
        <w:spacing w:before="120" w:after="120"/>
        <w:ind w:left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95646665" w:history="1">
        <w:r w:rsidRPr="00D270F0">
          <w:rPr>
            <w:rStyle w:val="af2"/>
            <w:bCs/>
            <w:noProof/>
            <w:sz w:val="28"/>
            <w:szCs w:val="28"/>
          </w:rPr>
          <w:t>5.2.1 Построение структурных диаграмм</w:t>
        </w:r>
        <w:r w:rsidRPr="00D270F0">
          <w:rPr>
            <w:noProof/>
            <w:webHidden/>
            <w:sz w:val="28"/>
            <w:szCs w:val="28"/>
          </w:rPr>
          <w:tab/>
        </w:r>
        <w:r w:rsidRPr="00D270F0">
          <w:rPr>
            <w:noProof/>
            <w:webHidden/>
            <w:sz w:val="28"/>
            <w:szCs w:val="28"/>
          </w:rPr>
          <w:fldChar w:fldCharType="begin"/>
        </w:r>
        <w:r w:rsidRPr="00D270F0">
          <w:rPr>
            <w:noProof/>
            <w:webHidden/>
            <w:sz w:val="28"/>
            <w:szCs w:val="28"/>
          </w:rPr>
          <w:instrText xml:space="preserve"> PAGEREF _Toc195646665 \h </w:instrText>
        </w:r>
        <w:r w:rsidRPr="00D270F0">
          <w:rPr>
            <w:noProof/>
            <w:webHidden/>
            <w:sz w:val="28"/>
            <w:szCs w:val="28"/>
          </w:rPr>
        </w:r>
        <w:r w:rsidRPr="00D270F0">
          <w:rPr>
            <w:noProof/>
            <w:webHidden/>
            <w:sz w:val="28"/>
            <w:szCs w:val="28"/>
          </w:rPr>
          <w:fldChar w:fldCharType="separate"/>
        </w:r>
        <w:r w:rsidRPr="00D270F0">
          <w:rPr>
            <w:noProof/>
            <w:webHidden/>
            <w:sz w:val="28"/>
            <w:szCs w:val="28"/>
          </w:rPr>
          <w:t>4</w:t>
        </w:r>
        <w:r w:rsidRPr="00D270F0">
          <w:rPr>
            <w:noProof/>
            <w:webHidden/>
            <w:sz w:val="28"/>
            <w:szCs w:val="28"/>
          </w:rPr>
          <w:fldChar w:fldCharType="end"/>
        </w:r>
      </w:hyperlink>
    </w:p>
    <w:p w:rsidR="00D270F0" w:rsidRPr="00D270F0" w:rsidRDefault="00D270F0" w:rsidP="00843205">
      <w:pPr>
        <w:pStyle w:val="31"/>
        <w:tabs>
          <w:tab w:val="right" w:leader="dot" w:pos="9345"/>
        </w:tabs>
        <w:spacing w:before="120" w:after="120"/>
        <w:ind w:left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95646666" w:history="1">
        <w:r w:rsidRPr="00D270F0">
          <w:rPr>
            <w:rStyle w:val="af2"/>
            <w:bCs/>
            <w:noProof/>
            <w:sz w:val="28"/>
            <w:szCs w:val="28"/>
          </w:rPr>
          <w:t>5.2.2 Диаграмма классов</w:t>
        </w:r>
        <w:r w:rsidRPr="00D270F0">
          <w:rPr>
            <w:noProof/>
            <w:webHidden/>
            <w:sz w:val="28"/>
            <w:szCs w:val="28"/>
          </w:rPr>
          <w:tab/>
        </w:r>
        <w:r w:rsidRPr="00D270F0">
          <w:rPr>
            <w:noProof/>
            <w:webHidden/>
            <w:sz w:val="28"/>
            <w:szCs w:val="28"/>
          </w:rPr>
          <w:fldChar w:fldCharType="begin"/>
        </w:r>
        <w:r w:rsidRPr="00D270F0">
          <w:rPr>
            <w:noProof/>
            <w:webHidden/>
            <w:sz w:val="28"/>
            <w:szCs w:val="28"/>
          </w:rPr>
          <w:instrText xml:space="preserve"> PAGEREF _Toc195646666 \h </w:instrText>
        </w:r>
        <w:r w:rsidRPr="00D270F0">
          <w:rPr>
            <w:noProof/>
            <w:webHidden/>
            <w:sz w:val="28"/>
            <w:szCs w:val="28"/>
          </w:rPr>
        </w:r>
        <w:r w:rsidRPr="00D270F0">
          <w:rPr>
            <w:noProof/>
            <w:webHidden/>
            <w:sz w:val="28"/>
            <w:szCs w:val="28"/>
          </w:rPr>
          <w:fldChar w:fldCharType="separate"/>
        </w:r>
        <w:r w:rsidRPr="00D270F0">
          <w:rPr>
            <w:noProof/>
            <w:webHidden/>
            <w:sz w:val="28"/>
            <w:szCs w:val="28"/>
          </w:rPr>
          <w:t>4</w:t>
        </w:r>
        <w:r w:rsidRPr="00D270F0">
          <w:rPr>
            <w:noProof/>
            <w:webHidden/>
            <w:sz w:val="28"/>
            <w:szCs w:val="28"/>
          </w:rPr>
          <w:fldChar w:fldCharType="end"/>
        </w:r>
      </w:hyperlink>
    </w:p>
    <w:p w:rsidR="00D270F0" w:rsidRPr="00D270F0" w:rsidRDefault="00D270F0" w:rsidP="00843205">
      <w:pPr>
        <w:pStyle w:val="31"/>
        <w:tabs>
          <w:tab w:val="right" w:leader="dot" w:pos="9345"/>
        </w:tabs>
        <w:spacing w:before="120" w:after="120"/>
        <w:ind w:left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95646667" w:history="1">
        <w:r w:rsidRPr="00D270F0">
          <w:rPr>
            <w:rStyle w:val="af2"/>
            <w:bCs/>
            <w:noProof/>
            <w:sz w:val="28"/>
            <w:szCs w:val="28"/>
          </w:rPr>
          <w:t>5.2.3 Диаграмма объектов</w:t>
        </w:r>
        <w:r w:rsidRPr="00D270F0">
          <w:rPr>
            <w:noProof/>
            <w:webHidden/>
            <w:sz w:val="28"/>
            <w:szCs w:val="28"/>
          </w:rPr>
          <w:tab/>
        </w:r>
        <w:r w:rsidRPr="00D270F0">
          <w:rPr>
            <w:noProof/>
            <w:webHidden/>
            <w:sz w:val="28"/>
            <w:szCs w:val="28"/>
          </w:rPr>
          <w:fldChar w:fldCharType="begin"/>
        </w:r>
        <w:r w:rsidRPr="00D270F0">
          <w:rPr>
            <w:noProof/>
            <w:webHidden/>
            <w:sz w:val="28"/>
            <w:szCs w:val="28"/>
          </w:rPr>
          <w:instrText xml:space="preserve"> PAGEREF _Toc195646667 \h </w:instrText>
        </w:r>
        <w:r w:rsidRPr="00D270F0">
          <w:rPr>
            <w:noProof/>
            <w:webHidden/>
            <w:sz w:val="28"/>
            <w:szCs w:val="28"/>
          </w:rPr>
        </w:r>
        <w:r w:rsidRPr="00D270F0">
          <w:rPr>
            <w:noProof/>
            <w:webHidden/>
            <w:sz w:val="28"/>
            <w:szCs w:val="28"/>
          </w:rPr>
          <w:fldChar w:fldCharType="separate"/>
        </w:r>
        <w:r w:rsidRPr="00D270F0">
          <w:rPr>
            <w:noProof/>
            <w:webHidden/>
            <w:sz w:val="28"/>
            <w:szCs w:val="28"/>
          </w:rPr>
          <w:t>6</w:t>
        </w:r>
        <w:r w:rsidRPr="00D270F0">
          <w:rPr>
            <w:noProof/>
            <w:webHidden/>
            <w:sz w:val="28"/>
            <w:szCs w:val="28"/>
          </w:rPr>
          <w:fldChar w:fldCharType="end"/>
        </w:r>
      </w:hyperlink>
    </w:p>
    <w:p w:rsidR="00D270F0" w:rsidRPr="00D270F0" w:rsidRDefault="00D270F0" w:rsidP="00843205">
      <w:pPr>
        <w:pStyle w:val="31"/>
        <w:tabs>
          <w:tab w:val="right" w:leader="dot" w:pos="9345"/>
        </w:tabs>
        <w:spacing w:before="120" w:after="120"/>
        <w:ind w:left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95646668" w:history="1">
        <w:r w:rsidRPr="00D270F0">
          <w:rPr>
            <w:rStyle w:val="af2"/>
            <w:bCs/>
            <w:noProof/>
            <w:sz w:val="28"/>
            <w:szCs w:val="28"/>
          </w:rPr>
          <w:t xml:space="preserve">5.2.4 </w:t>
        </w:r>
        <w:r w:rsidRPr="00D270F0">
          <w:rPr>
            <w:rStyle w:val="af2"/>
            <w:noProof/>
            <w:sz w:val="28"/>
            <w:szCs w:val="28"/>
          </w:rPr>
          <w:t>Построение процессов проекта в нотации IDEF0</w:t>
        </w:r>
        <w:r w:rsidRPr="00D270F0">
          <w:rPr>
            <w:noProof/>
            <w:webHidden/>
            <w:sz w:val="28"/>
            <w:szCs w:val="28"/>
          </w:rPr>
          <w:tab/>
        </w:r>
        <w:r w:rsidRPr="00D270F0">
          <w:rPr>
            <w:noProof/>
            <w:webHidden/>
            <w:sz w:val="28"/>
            <w:szCs w:val="28"/>
          </w:rPr>
          <w:fldChar w:fldCharType="begin"/>
        </w:r>
        <w:r w:rsidRPr="00D270F0">
          <w:rPr>
            <w:noProof/>
            <w:webHidden/>
            <w:sz w:val="28"/>
            <w:szCs w:val="28"/>
          </w:rPr>
          <w:instrText xml:space="preserve"> PAGEREF _Toc195646668 \h </w:instrText>
        </w:r>
        <w:r w:rsidRPr="00D270F0">
          <w:rPr>
            <w:noProof/>
            <w:webHidden/>
            <w:sz w:val="28"/>
            <w:szCs w:val="28"/>
          </w:rPr>
        </w:r>
        <w:r w:rsidRPr="00D270F0">
          <w:rPr>
            <w:noProof/>
            <w:webHidden/>
            <w:sz w:val="28"/>
            <w:szCs w:val="28"/>
          </w:rPr>
          <w:fldChar w:fldCharType="separate"/>
        </w:r>
        <w:r w:rsidRPr="00D270F0">
          <w:rPr>
            <w:noProof/>
            <w:webHidden/>
            <w:sz w:val="28"/>
            <w:szCs w:val="28"/>
          </w:rPr>
          <w:t>6</w:t>
        </w:r>
        <w:r w:rsidRPr="00D270F0">
          <w:rPr>
            <w:noProof/>
            <w:webHidden/>
            <w:sz w:val="28"/>
            <w:szCs w:val="28"/>
          </w:rPr>
          <w:fldChar w:fldCharType="end"/>
        </w:r>
      </w:hyperlink>
    </w:p>
    <w:p w:rsidR="00D270F0" w:rsidRPr="00D270F0" w:rsidRDefault="00D270F0" w:rsidP="00843205">
      <w:pPr>
        <w:pStyle w:val="31"/>
        <w:tabs>
          <w:tab w:val="right" w:leader="dot" w:pos="9345"/>
        </w:tabs>
        <w:spacing w:before="120" w:after="120"/>
        <w:ind w:left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95646669" w:history="1">
        <w:r w:rsidRPr="00D270F0">
          <w:rPr>
            <w:rStyle w:val="af2"/>
            <w:bCs/>
            <w:noProof/>
            <w:sz w:val="28"/>
            <w:szCs w:val="28"/>
          </w:rPr>
          <w:t>5.</w:t>
        </w:r>
        <w:r w:rsidRPr="00D270F0">
          <w:rPr>
            <w:rStyle w:val="af2"/>
            <w:bCs/>
            <w:noProof/>
            <w:sz w:val="28"/>
            <w:szCs w:val="28"/>
            <w:lang w:val="en-US"/>
          </w:rPr>
          <w:t>3</w:t>
        </w:r>
        <w:r w:rsidRPr="00D270F0">
          <w:rPr>
            <w:rStyle w:val="af2"/>
            <w:bCs/>
            <w:noProof/>
            <w:sz w:val="28"/>
            <w:szCs w:val="28"/>
          </w:rPr>
          <w:t xml:space="preserve"> Итог</w:t>
        </w:r>
        <w:r w:rsidRPr="00D270F0">
          <w:rPr>
            <w:noProof/>
            <w:webHidden/>
            <w:sz w:val="28"/>
            <w:szCs w:val="28"/>
          </w:rPr>
          <w:tab/>
        </w:r>
        <w:r w:rsidRPr="00D270F0">
          <w:rPr>
            <w:noProof/>
            <w:webHidden/>
            <w:sz w:val="28"/>
            <w:szCs w:val="28"/>
          </w:rPr>
          <w:fldChar w:fldCharType="begin"/>
        </w:r>
        <w:r w:rsidRPr="00D270F0">
          <w:rPr>
            <w:noProof/>
            <w:webHidden/>
            <w:sz w:val="28"/>
            <w:szCs w:val="28"/>
          </w:rPr>
          <w:instrText xml:space="preserve"> PAGEREF _Toc195646669 \h </w:instrText>
        </w:r>
        <w:r w:rsidRPr="00D270F0">
          <w:rPr>
            <w:noProof/>
            <w:webHidden/>
            <w:sz w:val="28"/>
            <w:szCs w:val="28"/>
          </w:rPr>
        </w:r>
        <w:r w:rsidRPr="00D270F0">
          <w:rPr>
            <w:noProof/>
            <w:webHidden/>
            <w:sz w:val="28"/>
            <w:szCs w:val="28"/>
          </w:rPr>
          <w:fldChar w:fldCharType="separate"/>
        </w:r>
        <w:r w:rsidRPr="00D270F0">
          <w:rPr>
            <w:noProof/>
            <w:webHidden/>
            <w:sz w:val="28"/>
            <w:szCs w:val="28"/>
          </w:rPr>
          <w:t>10</w:t>
        </w:r>
        <w:r w:rsidRPr="00D270F0">
          <w:rPr>
            <w:noProof/>
            <w:webHidden/>
            <w:sz w:val="28"/>
            <w:szCs w:val="28"/>
          </w:rPr>
          <w:fldChar w:fldCharType="end"/>
        </w:r>
      </w:hyperlink>
    </w:p>
    <w:p w:rsidR="00D270F0" w:rsidRPr="00D270F0" w:rsidRDefault="00D270F0" w:rsidP="00843205">
      <w:pPr>
        <w:pStyle w:val="21"/>
        <w:tabs>
          <w:tab w:val="right" w:leader="dot" w:pos="9345"/>
        </w:tabs>
        <w:spacing w:before="120" w:after="120" w:line="240" w:lineRule="auto"/>
        <w:ind w:left="0" w:firstLine="0"/>
        <w:rPr>
          <w:rFonts w:asciiTheme="minorHAnsi" w:eastAsiaTheme="minorEastAsia" w:hAnsiTheme="minorHAnsi" w:cstheme="minorBidi"/>
          <w:noProof/>
          <w:szCs w:val="28"/>
          <w:lang w:eastAsia="ru-RU"/>
        </w:rPr>
      </w:pPr>
      <w:hyperlink w:anchor="_Toc195646670" w:history="1">
        <w:r w:rsidRPr="00D270F0">
          <w:rPr>
            <w:rStyle w:val="af2"/>
            <w:noProof/>
            <w:szCs w:val="28"/>
          </w:rPr>
          <w:t>6.1 Задание</w:t>
        </w:r>
        <w:r w:rsidRPr="00D270F0">
          <w:rPr>
            <w:noProof/>
            <w:webHidden/>
            <w:szCs w:val="28"/>
          </w:rPr>
          <w:tab/>
        </w:r>
        <w:r w:rsidRPr="00D270F0">
          <w:rPr>
            <w:noProof/>
            <w:webHidden/>
            <w:szCs w:val="28"/>
          </w:rPr>
          <w:fldChar w:fldCharType="begin"/>
        </w:r>
        <w:r w:rsidRPr="00D270F0">
          <w:rPr>
            <w:noProof/>
            <w:webHidden/>
            <w:szCs w:val="28"/>
          </w:rPr>
          <w:instrText xml:space="preserve"> PAGEREF _Toc195646670 \h </w:instrText>
        </w:r>
        <w:r w:rsidRPr="00D270F0">
          <w:rPr>
            <w:noProof/>
            <w:webHidden/>
            <w:szCs w:val="28"/>
          </w:rPr>
        </w:r>
        <w:r w:rsidRPr="00D270F0">
          <w:rPr>
            <w:noProof/>
            <w:webHidden/>
            <w:szCs w:val="28"/>
          </w:rPr>
          <w:fldChar w:fldCharType="separate"/>
        </w:r>
        <w:r w:rsidRPr="00D270F0">
          <w:rPr>
            <w:noProof/>
            <w:webHidden/>
            <w:szCs w:val="28"/>
          </w:rPr>
          <w:t>12</w:t>
        </w:r>
        <w:r w:rsidRPr="00D270F0">
          <w:rPr>
            <w:noProof/>
            <w:webHidden/>
            <w:szCs w:val="28"/>
          </w:rPr>
          <w:fldChar w:fldCharType="end"/>
        </w:r>
      </w:hyperlink>
    </w:p>
    <w:p w:rsidR="00D270F0" w:rsidRPr="00D270F0" w:rsidRDefault="00D270F0" w:rsidP="00843205">
      <w:pPr>
        <w:pStyle w:val="21"/>
        <w:tabs>
          <w:tab w:val="right" w:leader="dot" w:pos="9345"/>
        </w:tabs>
        <w:spacing w:before="120" w:after="120" w:line="240" w:lineRule="auto"/>
        <w:ind w:left="0" w:firstLine="0"/>
        <w:rPr>
          <w:rFonts w:asciiTheme="minorHAnsi" w:eastAsiaTheme="minorEastAsia" w:hAnsiTheme="minorHAnsi" w:cstheme="minorBidi"/>
          <w:noProof/>
          <w:szCs w:val="28"/>
          <w:lang w:eastAsia="ru-RU"/>
        </w:rPr>
      </w:pPr>
      <w:hyperlink w:anchor="_Toc195646671" w:history="1">
        <w:r w:rsidRPr="00D270F0">
          <w:rPr>
            <w:rStyle w:val="af2"/>
            <w:bCs/>
            <w:noProof/>
            <w:szCs w:val="28"/>
          </w:rPr>
          <w:t>6.2 Выполнение работы</w:t>
        </w:r>
        <w:r w:rsidRPr="00D270F0">
          <w:rPr>
            <w:noProof/>
            <w:webHidden/>
            <w:szCs w:val="28"/>
          </w:rPr>
          <w:tab/>
        </w:r>
        <w:r w:rsidRPr="00D270F0">
          <w:rPr>
            <w:noProof/>
            <w:webHidden/>
            <w:szCs w:val="28"/>
          </w:rPr>
          <w:fldChar w:fldCharType="begin"/>
        </w:r>
        <w:r w:rsidRPr="00D270F0">
          <w:rPr>
            <w:noProof/>
            <w:webHidden/>
            <w:szCs w:val="28"/>
          </w:rPr>
          <w:instrText xml:space="preserve"> PAGEREF _Toc195646671 \h </w:instrText>
        </w:r>
        <w:r w:rsidRPr="00D270F0">
          <w:rPr>
            <w:noProof/>
            <w:webHidden/>
            <w:szCs w:val="28"/>
          </w:rPr>
        </w:r>
        <w:r w:rsidRPr="00D270F0">
          <w:rPr>
            <w:noProof/>
            <w:webHidden/>
            <w:szCs w:val="28"/>
          </w:rPr>
          <w:fldChar w:fldCharType="separate"/>
        </w:r>
        <w:r w:rsidRPr="00D270F0">
          <w:rPr>
            <w:noProof/>
            <w:webHidden/>
            <w:szCs w:val="28"/>
          </w:rPr>
          <w:t>12</w:t>
        </w:r>
        <w:r w:rsidRPr="00D270F0">
          <w:rPr>
            <w:noProof/>
            <w:webHidden/>
            <w:szCs w:val="28"/>
          </w:rPr>
          <w:fldChar w:fldCharType="end"/>
        </w:r>
      </w:hyperlink>
    </w:p>
    <w:p w:rsidR="00D270F0" w:rsidRPr="00D270F0" w:rsidRDefault="00D270F0" w:rsidP="00843205">
      <w:pPr>
        <w:pStyle w:val="31"/>
        <w:tabs>
          <w:tab w:val="right" w:leader="dot" w:pos="9345"/>
        </w:tabs>
        <w:spacing w:before="120" w:after="120"/>
        <w:ind w:left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95646672" w:history="1">
        <w:r w:rsidRPr="00D270F0">
          <w:rPr>
            <w:rStyle w:val="af2"/>
            <w:bCs/>
            <w:noProof/>
            <w:sz w:val="28"/>
            <w:szCs w:val="28"/>
          </w:rPr>
          <w:t xml:space="preserve">6.2.1 Построение диаграммы в нотации </w:t>
        </w:r>
        <w:r w:rsidRPr="00D270F0">
          <w:rPr>
            <w:rStyle w:val="af2"/>
            <w:bCs/>
            <w:noProof/>
            <w:sz w:val="28"/>
            <w:szCs w:val="28"/>
            <w:lang w:val="en-US"/>
          </w:rPr>
          <w:t>DFD</w:t>
        </w:r>
        <w:r w:rsidRPr="00D270F0">
          <w:rPr>
            <w:noProof/>
            <w:webHidden/>
            <w:sz w:val="28"/>
            <w:szCs w:val="28"/>
          </w:rPr>
          <w:tab/>
        </w:r>
        <w:r w:rsidRPr="00D270F0">
          <w:rPr>
            <w:noProof/>
            <w:webHidden/>
            <w:sz w:val="28"/>
            <w:szCs w:val="28"/>
          </w:rPr>
          <w:fldChar w:fldCharType="begin"/>
        </w:r>
        <w:r w:rsidRPr="00D270F0">
          <w:rPr>
            <w:noProof/>
            <w:webHidden/>
            <w:sz w:val="28"/>
            <w:szCs w:val="28"/>
          </w:rPr>
          <w:instrText xml:space="preserve"> PAGEREF _Toc195646672 \h </w:instrText>
        </w:r>
        <w:r w:rsidRPr="00D270F0">
          <w:rPr>
            <w:noProof/>
            <w:webHidden/>
            <w:sz w:val="28"/>
            <w:szCs w:val="28"/>
          </w:rPr>
        </w:r>
        <w:r w:rsidRPr="00D270F0">
          <w:rPr>
            <w:noProof/>
            <w:webHidden/>
            <w:sz w:val="28"/>
            <w:szCs w:val="28"/>
          </w:rPr>
          <w:fldChar w:fldCharType="separate"/>
        </w:r>
        <w:r w:rsidRPr="00D270F0">
          <w:rPr>
            <w:noProof/>
            <w:webHidden/>
            <w:sz w:val="28"/>
            <w:szCs w:val="28"/>
          </w:rPr>
          <w:t>12</w:t>
        </w:r>
        <w:r w:rsidRPr="00D270F0">
          <w:rPr>
            <w:noProof/>
            <w:webHidden/>
            <w:sz w:val="28"/>
            <w:szCs w:val="28"/>
          </w:rPr>
          <w:fldChar w:fldCharType="end"/>
        </w:r>
      </w:hyperlink>
    </w:p>
    <w:p w:rsidR="00D270F0" w:rsidRPr="00D270F0" w:rsidRDefault="00D270F0" w:rsidP="00843205">
      <w:pPr>
        <w:pStyle w:val="31"/>
        <w:tabs>
          <w:tab w:val="right" w:leader="dot" w:pos="9345"/>
        </w:tabs>
        <w:spacing w:before="120" w:after="120"/>
        <w:ind w:left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95646673" w:history="1">
        <w:r w:rsidRPr="00D270F0">
          <w:rPr>
            <w:rStyle w:val="af2"/>
            <w:bCs/>
            <w:noProof/>
            <w:sz w:val="28"/>
            <w:szCs w:val="28"/>
          </w:rPr>
          <w:t>6.2.</w:t>
        </w:r>
        <w:r w:rsidRPr="00D270F0">
          <w:rPr>
            <w:rStyle w:val="af2"/>
            <w:bCs/>
            <w:noProof/>
            <w:sz w:val="28"/>
            <w:szCs w:val="28"/>
            <w:lang w:val="en-US"/>
          </w:rPr>
          <w:t>2</w:t>
        </w:r>
        <w:r w:rsidRPr="00D270F0">
          <w:rPr>
            <w:rStyle w:val="af2"/>
            <w:bCs/>
            <w:noProof/>
            <w:sz w:val="28"/>
            <w:szCs w:val="28"/>
          </w:rPr>
          <w:t xml:space="preserve"> Словесное описание взаимодействия компонентов системы</w:t>
        </w:r>
        <w:r w:rsidRPr="00D270F0">
          <w:rPr>
            <w:noProof/>
            <w:webHidden/>
            <w:sz w:val="28"/>
            <w:szCs w:val="28"/>
          </w:rPr>
          <w:tab/>
        </w:r>
        <w:r w:rsidRPr="00D270F0">
          <w:rPr>
            <w:noProof/>
            <w:webHidden/>
            <w:sz w:val="28"/>
            <w:szCs w:val="28"/>
          </w:rPr>
          <w:fldChar w:fldCharType="begin"/>
        </w:r>
        <w:r w:rsidRPr="00D270F0">
          <w:rPr>
            <w:noProof/>
            <w:webHidden/>
            <w:sz w:val="28"/>
            <w:szCs w:val="28"/>
          </w:rPr>
          <w:instrText xml:space="preserve"> PAGEREF _Toc195646673 \h </w:instrText>
        </w:r>
        <w:r w:rsidRPr="00D270F0">
          <w:rPr>
            <w:noProof/>
            <w:webHidden/>
            <w:sz w:val="28"/>
            <w:szCs w:val="28"/>
          </w:rPr>
        </w:r>
        <w:r w:rsidRPr="00D270F0">
          <w:rPr>
            <w:noProof/>
            <w:webHidden/>
            <w:sz w:val="28"/>
            <w:szCs w:val="28"/>
          </w:rPr>
          <w:fldChar w:fldCharType="separate"/>
        </w:r>
        <w:r w:rsidRPr="00D270F0">
          <w:rPr>
            <w:noProof/>
            <w:webHidden/>
            <w:sz w:val="28"/>
            <w:szCs w:val="28"/>
          </w:rPr>
          <w:t>14</w:t>
        </w:r>
        <w:r w:rsidRPr="00D270F0">
          <w:rPr>
            <w:noProof/>
            <w:webHidden/>
            <w:sz w:val="28"/>
            <w:szCs w:val="28"/>
          </w:rPr>
          <w:fldChar w:fldCharType="end"/>
        </w:r>
      </w:hyperlink>
    </w:p>
    <w:p w:rsidR="00D270F0" w:rsidRPr="00D270F0" w:rsidRDefault="00D270F0" w:rsidP="00843205">
      <w:pPr>
        <w:pStyle w:val="31"/>
        <w:tabs>
          <w:tab w:val="right" w:leader="dot" w:pos="9345"/>
        </w:tabs>
        <w:spacing w:before="120" w:after="120"/>
        <w:ind w:left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95646674" w:history="1">
        <w:r w:rsidRPr="00D270F0">
          <w:rPr>
            <w:rStyle w:val="af2"/>
            <w:bCs/>
            <w:noProof/>
            <w:sz w:val="28"/>
            <w:szCs w:val="28"/>
          </w:rPr>
          <w:t>6.2.2.1 Обработка действий игрока</w:t>
        </w:r>
        <w:r w:rsidRPr="00D270F0">
          <w:rPr>
            <w:noProof/>
            <w:webHidden/>
            <w:sz w:val="28"/>
            <w:szCs w:val="28"/>
          </w:rPr>
          <w:tab/>
        </w:r>
        <w:r w:rsidRPr="00D270F0">
          <w:rPr>
            <w:noProof/>
            <w:webHidden/>
            <w:sz w:val="28"/>
            <w:szCs w:val="28"/>
          </w:rPr>
          <w:fldChar w:fldCharType="begin"/>
        </w:r>
        <w:r w:rsidRPr="00D270F0">
          <w:rPr>
            <w:noProof/>
            <w:webHidden/>
            <w:sz w:val="28"/>
            <w:szCs w:val="28"/>
          </w:rPr>
          <w:instrText xml:space="preserve"> PAGEREF _Toc195646674 \h </w:instrText>
        </w:r>
        <w:r w:rsidRPr="00D270F0">
          <w:rPr>
            <w:noProof/>
            <w:webHidden/>
            <w:sz w:val="28"/>
            <w:szCs w:val="28"/>
          </w:rPr>
        </w:r>
        <w:r w:rsidRPr="00D270F0">
          <w:rPr>
            <w:noProof/>
            <w:webHidden/>
            <w:sz w:val="28"/>
            <w:szCs w:val="28"/>
          </w:rPr>
          <w:fldChar w:fldCharType="separate"/>
        </w:r>
        <w:r w:rsidRPr="00D270F0">
          <w:rPr>
            <w:noProof/>
            <w:webHidden/>
            <w:sz w:val="28"/>
            <w:szCs w:val="28"/>
          </w:rPr>
          <w:t>14</w:t>
        </w:r>
        <w:r w:rsidRPr="00D270F0">
          <w:rPr>
            <w:noProof/>
            <w:webHidden/>
            <w:sz w:val="28"/>
            <w:szCs w:val="28"/>
          </w:rPr>
          <w:fldChar w:fldCharType="end"/>
        </w:r>
      </w:hyperlink>
    </w:p>
    <w:p w:rsidR="00D270F0" w:rsidRPr="00D270F0" w:rsidRDefault="00D270F0" w:rsidP="00843205">
      <w:pPr>
        <w:pStyle w:val="31"/>
        <w:tabs>
          <w:tab w:val="right" w:leader="dot" w:pos="9345"/>
        </w:tabs>
        <w:spacing w:before="120" w:after="120"/>
        <w:ind w:left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95646675" w:history="1">
        <w:r w:rsidRPr="00D270F0">
          <w:rPr>
            <w:rStyle w:val="af2"/>
            <w:bCs/>
            <w:noProof/>
            <w:sz w:val="28"/>
            <w:szCs w:val="28"/>
          </w:rPr>
          <w:t>6.2.2.2 Обработка физики объектов</w:t>
        </w:r>
        <w:r w:rsidRPr="00D270F0">
          <w:rPr>
            <w:noProof/>
            <w:webHidden/>
            <w:sz w:val="28"/>
            <w:szCs w:val="28"/>
          </w:rPr>
          <w:tab/>
        </w:r>
        <w:r w:rsidRPr="00D270F0">
          <w:rPr>
            <w:noProof/>
            <w:webHidden/>
            <w:sz w:val="28"/>
            <w:szCs w:val="28"/>
          </w:rPr>
          <w:fldChar w:fldCharType="begin"/>
        </w:r>
        <w:r w:rsidRPr="00D270F0">
          <w:rPr>
            <w:noProof/>
            <w:webHidden/>
            <w:sz w:val="28"/>
            <w:szCs w:val="28"/>
          </w:rPr>
          <w:instrText xml:space="preserve"> PAGEREF _Toc195646675 \h </w:instrText>
        </w:r>
        <w:r w:rsidRPr="00D270F0">
          <w:rPr>
            <w:noProof/>
            <w:webHidden/>
            <w:sz w:val="28"/>
            <w:szCs w:val="28"/>
          </w:rPr>
        </w:r>
        <w:r w:rsidRPr="00D270F0">
          <w:rPr>
            <w:noProof/>
            <w:webHidden/>
            <w:sz w:val="28"/>
            <w:szCs w:val="28"/>
          </w:rPr>
          <w:fldChar w:fldCharType="separate"/>
        </w:r>
        <w:r w:rsidRPr="00D270F0">
          <w:rPr>
            <w:noProof/>
            <w:webHidden/>
            <w:sz w:val="28"/>
            <w:szCs w:val="28"/>
          </w:rPr>
          <w:t>14</w:t>
        </w:r>
        <w:r w:rsidRPr="00D270F0">
          <w:rPr>
            <w:noProof/>
            <w:webHidden/>
            <w:sz w:val="28"/>
            <w:szCs w:val="28"/>
          </w:rPr>
          <w:fldChar w:fldCharType="end"/>
        </w:r>
      </w:hyperlink>
    </w:p>
    <w:p w:rsidR="00D270F0" w:rsidRPr="00D270F0" w:rsidRDefault="00D270F0" w:rsidP="00843205">
      <w:pPr>
        <w:pStyle w:val="31"/>
        <w:tabs>
          <w:tab w:val="right" w:leader="dot" w:pos="9345"/>
        </w:tabs>
        <w:spacing w:before="120" w:after="120"/>
        <w:ind w:left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95646676" w:history="1">
        <w:r w:rsidRPr="00D270F0">
          <w:rPr>
            <w:rStyle w:val="af2"/>
            <w:bCs/>
            <w:noProof/>
            <w:sz w:val="28"/>
            <w:szCs w:val="28"/>
          </w:rPr>
          <w:t>6.2.2.3 Обработка состояния игры</w:t>
        </w:r>
        <w:r w:rsidRPr="00D270F0">
          <w:rPr>
            <w:noProof/>
            <w:webHidden/>
            <w:sz w:val="28"/>
            <w:szCs w:val="28"/>
          </w:rPr>
          <w:tab/>
        </w:r>
        <w:r w:rsidRPr="00D270F0">
          <w:rPr>
            <w:noProof/>
            <w:webHidden/>
            <w:sz w:val="28"/>
            <w:szCs w:val="28"/>
          </w:rPr>
          <w:fldChar w:fldCharType="begin"/>
        </w:r>
        <w:r w:rsidRPr="00D270F0">
          <w:rPr>
            <w:noProof/>
            <w:webHidden/>
            <w:sz w:val="28"/>
            <w:szCs w:val="28"/>
          </w:rPr>
          <w:instrText xml:space="preserve"> PAGEREF _Toc195646676 \h </w:instrText>
        </w:r>
        <w:r w:rsidRPr="00D270F0">
          <w:rPr>
            <w:noProof/>
            <w:webHidden/>
            <w:sz w:val="28"/>
            <w:szCs w:val="28"/>
          </w:rPr>
        </w:r>
        <w:r w:rsidRPr="00D270F0">
          <w:rPr>
            <w:noProof/>
            <w:webHidden/>
            <w:sz w:val="28"/>
            <w:szCs w:val="28"/>
          </w:rPr>
          <w:fldChar w:fldCharType="separate"/>
        </w:r>
        <w:r w:rsidRPr="00D270F0">
          <w:rPr>
            <w:noProof/>
            <w:webHidden/>
            <w:sz w:val="28"/>
            <w:szCs w:val="28"/>
          </w:rPr>
          <w:t>15</w:t>
        </w:r>
        <w:r w:rsidRPr="00D270F0">
          <w:rPr>
            <w:noProof/>
            <w:webHidden/>
            <w:sz w:val="28"/>
            <w:szCs w:val="28"/>
          </w:rPr>
          <w:fldChar w:fldCharType="end"/>
        </w:r>
      </w:hyperlink>
    </w:p>
    <w:p w:rsidR="00D270F0" w:rsidRPr="00D270F0" w:rsidRDefault="00D270F0" w:rsidP="00843205">
      <w:pPr>
        <w:pStyle w:val="31"/>
        <w:tabs>
          <w:tab w:val="right" w:leader="dot" w:pos="9345"/>
        </w:tabs>
        <w:spacing w:before="120" w:after="120"/>
        <w:ind w:left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95646677" w:history="1">
        <w:r w:rsidRPr="00D270F0">
          <w:rPr>
            <w:rStyle w:val="af2"/>
            <w:bCs/>
            <w:noProof/>
            <w:sz w:val="28"/>
            <w:szCs w:val="28"/>
          </w:rPr>
          <w:t>6.3. Логическая модель базы данных</w:t>
        </w:r>
        <w:r w:rsidRPr="00D270F0">
          <w:rPr>
            <w:noProof/>
            <w:webHidden/>
            <w:sz w:val="28"/>
            <w:szCs w:val="28"/>
          </w:rPr>
          <w:tab/>
        </w:r>
        <w:r w:rsidRPr="00D270F0">
          <w:rPr>
            <w:noProof/>
            <w:webHidden/>
            <w:sz w:val="28"/>
            <w:szCs w:val="28"/>
          </w:rPr>
          <w:fldChar w:fldCharType="begin"/>
        </w:r>
        <w:r w:rsidRPr="00D270F0">
          <w:rPr>
            <w:noProof/>
            <w:webHidden/>
            <w:sz w:val="28"/>
            <w:szCs w:val="28"/>
          </w:rPr>
          <w:instrText xml:space="preserve"> PAGEREF _Toc195646677 \h </w:instrText>
        </w:r>
        <w:r w:rsidRPr="00D270F0">
          <w:rPr>
            <w:noProof/>
            <w:webHidden/>
            <w:sz w:val="28"/>
            <w:szCs w:val="28"/>
          </w:rPr>
        </w:r>
        <w:r w:rsidRPr="00D270F0">
          <w:rPr>
            <w:noProof/>
            <w:webHidden/>
            <w:sz w:val="28"/>
            <w:szCs w:val="28"/>
          </w:rPr>
          <w:fldChar w:fldCharType="separate"/>
        </w:r>
        <w:r w:rsidRPr="00D270F0">
          <w:rPr>
            <w:noProof/>
            <w:webHidden/>
            <w:sz w:val="28"/>
            <w:szCs w:val="28"/>
          </w:rPr>
          <w:t>15</w:t>
        </w:r>
        <w:r w:rsidRPr="00D270F0">
          <w:rPr>
            <w:noProof/>
            <w:webHidden/>
            <w:sz w:val="28"/>
            <w:szCs w:val="28"/>
          </w:rPr>
          <w:fldChar w:fldCharType="end"/>
        </w:r>
      </w:hyperlink>
    </w:p>
    <w:p w:rsidR="00D270F0" w:rsidRPr="00D270F0" w:rsidRDefault="00D270F0" w:rsidP="00843205">
      <w:pPr>
        <w:pStyle w:val="31"/>
        <w:tabs>
          <w:tab w:val="right" w:leader="dot" w:pos="9345"/>
        </w:tabs>
        <w:spacing w:before="120" w:after="120"/>
        <w:ind w:left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95646678" w:history="1">
        <w:r w:rsidRPr="00D270F0">
          <w:rPr>
            <w:rStyle w:val="af2"/>
            <w:bCs/>
            <w:noProof/>
            <w:sz w:val="28"/>
            <w:szCs w:val="28"/>
          </w:rPr>
          <w:t>6.4 Итог</w:t>
        </w:r>
        <w:r w:rsidRPr="00D270F0">
          <w:rPr>
            <w:noProof/>
            <w:webHidden/>
            <w:sz w:val="28"/>
            <w:szCs w:val="28"/>
          </w:rPr>
          <w:tab/>
        </w:r>
        <w:r w:rsidRPr="00D270F0">
          <w:rPr>
            <w:noProof/>
            <w:webHidden/>
            <w:sz w:val="28"/>
            <w:szCs w:val="28"/>
          </w:rPr>
          <w:fldChar w:fldCharType="begin"/>
        </w:r>
        <w:r w:rsidRPr="00D270F0">
          <w:rPr>
            <w:noProof/>
            <w:webHidden/>
            <w:sz w:val="28"/>
            <w:szCs w:val="28"/>
          </w:rPr>
          <w:instrText xml:space="preserve"> PAGEREF _Toc195646678 \h </w:instrText>
        </w:r>
        <w:r w:rsidRPr="00D270F0">
          <w:rPr>
            <w:noProof/>
            <w:webHidden/>
            <w:sz w:val="28"/>
            <w:szCs w:val="28"/>
          </w:rPr>
        </w:r>
        <w:r w:rsidRPr="00D270F0">
          <w:rPr>
            <w:noProof/>
            <w:webHidden/>
            <w:sz w:val="28"/>
            <w:szCs w:val="28"/>
          </w:rPr>
          <w:fldChar w:fldCharType="separate"/>
        </w:r>
        <w:r w:rsidRPr="00D270F0">
          <w:rPr>
            <w:noProof/>
            <w:webHidden/>
            <w:sz w:val="28"/>
            <w:szCs w:val="28"/>
          </w:rPr>
          <w:t>17</w:t>
        </w:r>
        <w:r w:rsidRPr="00D270F0">
          <w:rPr>
            <w:noProof/>
            <w:webHidden/>
            <w:sz w:val="28"/>
            <w:szCs w:val="28"/>
          </w:rPr>
          <w:fldChar w:fldCharType="end"/>
        </w:r>
      </w:hyperlink>
    </w:p>
    <w:p w:rsidR="00D270F0" w:rsidRPr="00D270F0" w:rsidRDefault="00D270F0" w:rsidP="00843205">
      <w:pPr>
        <w:pStyle w:val="17"/>
        <w:tabs>
          <w:tab w:val="right" w:leader="dot" w:pos="9345"/>
        </w:tabs>
        <w:spacing w:before="120" w:after="120" w:line="240" w:lineRule="auto"/>
        <w:ind w:firstLine="0"/>
        <w:rPr>
          <w:rFonts w:asciiTheme="minorHAnsi" w:eastAsiaTheme="minorEastAsia" w:hAnsiTheme="minorHAnsi" w:cstheme="minorBidi"/>
          <w:noProof/>
          <w:szCs w:val="28"/>
          <w:lang w:eastAsia="ru-RU"/>
        </w:rPr>
      </w:pPr>
      <w:hyperlink w:anchor="_Toc195646679" w:history="1">
        <w:r w:rsidRPr="00D270F0">
          <w:rPr>
            <w:rStyle w:val="af2"/>
            <w:bCs/>
            <w:noProof/>
            <w:szCs w:val="28"/>
          </w:rPr>
          <w:t>ПРАКТИЧЕСКАЯ РАБОТА №7</w:t>
        </w:r>
        <w:r w:rsidRPr="00D270F0">
          <w:rPr>
            <w:noProof/>
            <w:webHidden/>
            <w:szCs w:val="28"/>
          </w:rPr>
          <w:tab/>
        </w:r>
        <w:r w:rsidRPr="00D270F0">
          <w:rPr>
            <w:noProof/>
            <w:webHidden/>
            <w:szCs w:val="28"/>
          </w:rPr>
          <w:fldChar w:fldCharType="begin"/>
        </w:r>
        <w:r w:rsidRPr="00D270F0">
          <w:rPr>
            <w:noProof/>
            <w:webHidden/>
            <w:szCs w:val="28"/>
          </w:rPr>
          <w:instrText xml:space="preserve"> PAGEREF _Toc195646679 \h </w:instrText>
        </w:r>
        <w:r w:rsidRPr="00D270F0">
          <w:rPr>
            <w:noProof/>
            <w:webHidden/>
            <w:szCs w:val="28"/>
          </w:rPr>
        </w:r>
        <w:r w:rsidRPr="00D270F0">
          <w:rPr>
            <w:noProof/>
            <w:webHidden/>
            <w:szCs w:val="28"/>
          </w:rPr>
          <w:fldChar w:fldCharType="separate"/>
        </w:r>
        <w:r w:rsidRPr="00D270F0">
          <w:rPr>
            <w:noProof/>
            <w:webHidden/>
            <w:szCs w:val="28"/>
          </w:rPr>
          <w:t>18</w:t>
        </w:r>
        <w:r w:rsidRPr="00D270F0">
          <w:rPr>
            <w:noProof/>
            <w:webHidden/>
            <w:szCs w:val="28"/>
          </w:rPr>
          <w:fldChar w:fldCharType="end"/>
        </w:r>
      </w:hyperlink>
    </w:p>
    <w:p w:rsidR="00D270F0" w:rsidRPr="00D270F0" w:rsidRDefault="00D270F0" w:rsidP="00843205">
      <w:pPr>
        <w:pStyle w:val="21"/>
        <w:tabs>
          <w:tab w:val="right" w:leader="dot" w:pos="9345"/>
        </w:tabs>
        <w:spacing w:before="120" w:after="120" w:line="240" w:lineRule="auto"/>
        <w:ind w:left="0" w:firstLine="0"/>
        <w:rPr>
          <w:rFonts w:asciiTheme="minorHAnsi" w:eastAsiaTheme="minorEastAsia" w:hAnsiTheme="minorHAnsi" w:cstheme="minorBidi"/>
          <w:noProof/>
          <w:szCs w:val="28"/>
          <w:lang w:eastAsia="ru-RU"/>
        </w:rPr>
      </w:pPr>
      <w:hyperlink w:anchor="_Toc195646680" w:history="1">
        <w:r w:rsidRPr="00D270F0">
          <w:rPr>
            <w:rStyle w:val="af2"/>
            <w:noProof/>
            <w:szCs w:val="28"/>
          </w:rPr>
          <w:t>7.</w:t>
        </w:r>
        <w:r w:rsidRPr="00D270F0">
          <w:rPr>
            <w:rStyle w:val="af2"/>
            <w:noProof/>
            <w:szCs w:val="28"/>
            <w:lang w:val="en-US"/>
          </w:rPr>
          <w:t>1</w:t>
        </w:r>
        <w:r w:rsidRPr="00D270F0">
          <w:rPr>
            <w:rStyle w:val="af2"/>
            <w:noProof/>
            <w:szCs w:val="28"/>
          </w:rPr>
          <w:t>. Задание</w:t>
        </w:r>
        <w:r w:rsidRPr="00D270F0">
          <w:rPr>
            <w:noProof/>
            <w:webHidden/>
            <w:szCs w:val="28"/>
          </w:rPr>
          <w:tab/>
        </w:r>
        <w:r w:rsidRPr="00D270F0">
          <w:rPr>
            <w:noProof/>
            <w:webHidden/>
            <w:szCs w:val="28"/>
          </w:rPr>
          <w:fldChar w:fldCharType="begin"/>
        </w:r>
        <w:r w:rsidRPr="00D270F0">
          <w:rPr>
            <w:noProof/>
            <w:webHidden/>
            <w:szCs w:val="28"/>
          </w:rPr>
          <w:instrText xml:space="preserve"> PAGEREF _Toc195646680 \h </w:instrText>
        </w:r>
        <w:r w:rsidRPr="00D270F0">
          <w:rPr>
            <w:noProof/>
            <w:webHidden/>
            <w:szCs w:val="28"/>
          </w:rPr>
        </w:r>
        <w:r w:rsidRPr="00D270F0">
          <w:rPr>
            <w:noProof/>
            <w:webHidden/>
            <w:szCs w:val="28"/>
          </w:rPr>
          <w:fldChar w:fldCharType="separate"/>
        </w:r>
        <w:r w:rsidRPr="00D270F0">
          <w:rPr>
            <w:noProof/>
            <w:webHidden/>
            <w:szCs w:val="28"/>
          </w:rPr>
          <w:t>18</w:t>
        </w:r>
        <w:r w:rsidRPr="00D270F0">
          <w:rPr>
            <w:noProof/>
            <w:webHidden/>
            <w:szCs w:val="28"/>
          </w:rPr>
          <w:fldChar w:fldCharType="end"/>
        </w:r>
      </w:hyperlink>
    </w:p>
    <w:p w:rsidR="00D270F0" w:rsidRPr="00D270F0" w:rsidRDefault="00D270F0" w:rsidP="00843205">
      <w:pPr>
        <w:pStyle w:val="21"/>
        <w:tabs>
          <w:tab w:val="right" w:leader="dot" w:pos="9345"/>
        </w:tabs>
        <w:spacing w:before="120" w:after="120" w:line="240" w:lineRule="auto"/>
        <w:ind w:left="0" w:firstLine="0"/>
        <w:rPr>
          <w:rFonts w:asciiTheme="minorHAnsi" w:eastAsiaTheme="minorEastAsia" w:hAnsiTheme="minorHAnsi" w:cstheme="minorBidi"/>
          <w:noProof/>
          <w:szCs w:val="28"/>
          <w:lang w:eastAsia="ru-RU"/>
        </w:rPr>
      </w:pPr>
      <w:hyperlink w:anchor="_Toc195646681" w:history="1">
        <w:r w:rsidRPr="00D270F0">
          <w:rPr>
            <w:rStyle w:val="af2"/>
            <w:bCs/>
            <w:noProof/>
            <w:szCs w:val="28"/>
            <w:lang w:val="en-US"/>
          </w:rPr>
          <w:t xml:space="preserve">7.2 </w:t>
        </w:r>
        <w:r w:rsidRPr="00D270F0">
          <w:rPr>
            <w:rStyle w:val="af2"/>
            <w:bCs/>
            <w:noProof/>
            <w:szCs w:val="28"/>
          </w:rPr>
          <w:t>Архитектура системы</w:t>
        </w:r>
        <w:r w:rsidRPr="00D270F0">
          <w:rPr>
            <w:noProof/>
            <w:webHidden/>
            <w:szCs w:val="28"/>
          </w:rPr>
          <w:tab/>
        </w:r>
        <w:r w:rsidRPr="00D270F0">
          <w:rPr>
            <w:noProof/>
            <w:webHidden/>
            <w:szCs w:val="28"/>
          </w:rPr>
          <w:fldChar w:fldCharType="begin"/>
        </w:r>
        <w:r w:rsidRPr="00D270F0">
          <w:rPr>
            <w:noProof/>
            <w:webHidden/>
            <w:szCs w:val="28"/>
          </w:rPr>
          <w:instrText xml:space="preserve"> PAGEREF _Toc195646681 \h </w:instrText>
        </w:r>
        <w:r w:rsidRPr="00D270F0">
          <w:rPr>
            <w:noProof/>
            <w:webHidden/>
            <w:szCs w:val="28"/>
          </w:rPr>
        </w:r>
        <w:r w:rsidRPr="00D270F0">
          <w:rPr>
            <w:noProof/>
            <w:webHidden/>
            <w:szCs w:val="28"/>
          </w:rPr>
          <w:fldChar w:fldCharType="separate"/>
        </w:r>
        <w:r w:rsidRPr="00D270F0">
          <w:rPr>
            <w:noProof/>
            <w:webHidden/>
            <w:szCs w:val="28"/>
          </w:rPr>
          <w:t>18</w:t>
        </w:r>
        <w:r w:rsidRPr="00D270F0">
          <w:rPr>
            <w:noProof/>
            <w:webHidden/>
            <w:szCs w:val="28"/>
          </w:rPr>
          <w:fldChar w:fldCharType="end"/>
        </w:r>
      </w:hyperlink>
    </w:p>
    <w:p w:rsidR="00D270F0" w:rsidRPr="00D270F0" w:rsidRDefault="00D270F0" w:rsidP="00843205">
      <w:pPr>
        <w:pStyle w:val="21"/>
        <w:tabs>
          <w:tab w:val="right" w:leader="dot" w:pos="9345"/>
        </w:tabs>
        <w:spacing w:before="120" w:after="120" w:line="240" w:lineRule="auto"/>
        <w:ind w:left="0" w:firstLine="0"/>
        <w:rPr>
          <w:rFonts w:asciiTheme="minorHAnsi" w:eastAsiaTheme="minorEastAsia" w:hAnsiTheme="minorHAnsi" w:cstheme="minorBidi"/>
          <w:noProof/>
          <w:szCs w:val="28"/>
          <w:lang w:eastAsia="ru-RU"/>
        </w:rPr>
      </w:pPr>
      <w:hyperlink w:anchor="_Toc195646682" w:history="1">
        <w:r w:rsidRPr="00D270F0">
          <w:rPr>
            <w:rStyle w:val="af2"/>
            <w:bCs/>
            <w:noProof/>
            <w:szCs w:val="28"/>
            <w:lang w:val="en-US"/>
          </w:rPr>
          <w:t xml:space="preserve">7.3 </w:t>
        </w:r>
        <w:r w:rsidRPr="00D270F0">
          <w:rPr>
            <w:rStyle w:val="af2"/>
            <w:bCs/>
            <w:noProof/>
            <w:szCs w:val="28"/>
          </w:rPr>
          <w:t>Архитектурная диаграмма</w:t>
        </w:r>
        <w:r w:rsidRPr="00D270F0">
          <w:rPr>
            <w:noProof/>
            <w:webHidden/>
            <w:szCs w:val="28"/>
          </w:rPr>
          <w:tab/>
        </w:r>
        <w:r w:rsidRPr="00D270F0">
          <w:rPr>
            <w:noProof/>
            <w:webHidden/>
            <w:szCs w:val="28"/>
          </w:rPr>
          <w:fldChar w:fldCharType="begin"/>
        </w:r>
        <w:r w:rsidRPr="00D270F0">
          <w:rPr>
            <w:noProof/>
            <w:webHidden/>
            <w:szCs w:val="28"/>
          </w:rPr>
          <w:instrText xml:space="preserve"> PAGEREF _Toc195646682 \h </w:instrText>
        </w:r>
        <w:r w:rsidRPr="00D270F0">
          <w:rPr>
            <w:noProof/>
            <w:webHidden/>
            <w:szCs w:val="28"/>
          </w:rPr>
        </w:r>
        <w:r w:rsidRPr="00D270F0">
          <w:rPr>
            <w:noProof/>
            <w:webHidden/>
            <w:szCs w:val="28"/>
          </w:rPr>
          <w:fldChar w:fldCharType="separate"/>
        </w:r>
        <w:r w:rsidRPr="00D270F0">
          <w:rPr>
            <w:noProof/>
            <w:webHidden/>
            <w:szCs w:val="28"/>
          </w:rPr>
          <w:t>19</w:t>
        </w:r>
        <w:r w:rsidRPr="00D270F0">
          <w:rPr>
            <w:noProof/>
            <w:webHidden/>
            <w:szCs w:val="28"/>
          </w:rPr>
          <w:fldChar w:fldCharType="end"/>
        </w:r>
      </w:hyperlink>
    </w:p>
    <w:p w:rsidR="00D270F0" w:rsidRPr="00D270F0" w:rsidRDefault="00D270F0" w:rsidP="00843205">
      <w:pPr>
        <w:pStyle w:val="21"/>
        <w:tabs>
          <w:tab w:val="right" w:leader="dot" w:pos="9345"/>
        </w:tabs>
        <w:spacing w:before="120" w:after="120" w:line="240" w:lineRule="auto"/>
        <w:ind w:left="0" w:firstLine="0"/>
        <w:rPr>
          <w:rFonts w:asciiTheme="minorHAnsi" w:eastAsiaTheme="minorEastAsia" w:hAnsiTheme="minorHAnsi" w:cstheme="minorBidi"/>
          <w:noProof/>
          <w:szCs w:val="28"/>
          <w:lang w:eastAsia="ru-RU"/>
        </w:rPr>
      </w:pPr>
      <w:hyperlink w:anchor="_Toc195646683" w:history="1">
        <w:r w:rsidRPr="00D270F0">
          <w:rPr>
            <w:rStyle w:val="af2"/>
            <w:bCs/>
            <w:noProof/>
            <w:szCs w:val="28"/>
            <w:lang w:val="en-US"/>
          </w:rPr>
          <w:t xml:space="preserve">7.4 </w:t>
        </w:r>
        <w:r w:rsidRPr="00D270F0">
          <w:rPr>
            <w:rStyle w:val="af2"/>
            <w:bCs/>
            <w:noProof/>
            <w:szCs w:val="28"/>
          </w:rPr>
          <w:t>Матрица требований</w:t>
        </w:r>
        <w:r w:rsidRPr="00D270F0">
          <w:rPr>
            <w:noProof/>
            <w:webHidden/>
            <w:szCs w:val="28"/>
          </w:rPr>
          <w:tab/>
        </w:r>
        <w:r w:rsidRPr="00D270F0">
          <w:rPr>
            <w:noProof/>
            <w:webHidden/>
            <w:szCs w:val="28"/>
          </w:rPr>
          <w:fldChar w:fldCharType="begin"/>
        </w:r>
        <w:r w:rsidRPr="00D270F0">
          <w:rPr>
            <w:noProof/>
            <w:webHidden/>
            <w:szCs w:val="28"/>
          </w:rPr>
          <w:instrText xml:space="preserve"> PAGEREF _Toc195646683 \h </w:instrText>
        </w:r>
        <w:r w:rsidRPr="00D270F0">
          <w:rPr>
            <w:noProof/>
            <w:webHidden/>
            <w:szCs w:val="28"/>
          </w:rPr>
        </w:r>
        <w:r w:rsidRPr="00D270F0">
          <w:rPr>
            <w:noProof/>
            <w:webHidden/>
            <w:szCs w:val="28"/>
          </w:rPr>
          <w:fldChar w:fldCharType="separate"/>
        </w:r>
        <w:r w:rsidRPr="00D270F0">
          <w:rPr>
            <w:noProof/>
            <w:webHidden/>
            <w:szCs w:val="28"/>
          </w:rPr>
          <w:t>20</w:t>
        </w:r>
        <w:r w:rsidRPr="00D270F0">
          <w:rPr>
            <w:noProof/>
            <w:webHidden/>
            <w:szCs w:val="28"/>
          </w:rPr>
          <w:fldChar w:fldCharType="end"/>
        </w:r>
      </w:hyperlink>
    </w:p>
    <w:p w:rsidR="00D270F0" w:rsidRPr="00D270F0" w:rsidRDefault="00D270F0" w:rsidP="00843205">
      <w:pPr>
        <w:pStyle w:val="17"/>
        <w:tabs>
          <w:tab w:val="right" w:leader="dot" w:pos="9345"/>
        </w:tabs>
        <w:spacing w:before="120" w:after="120" w:line="240" w:lineRule="auto"/>
        <w:ind w:firstLine="0"/>
        <w:rPr>
          <w:rFonts w:asciiTheme="minorHAnsi" w:eastAsiaTheme="minorEastAsia" w:hAnsiTheme="minorHAnsi" w:cstheme="minorBidi"/>
          <w:noProof/>
          <w:szCs w:val="28"/>
          <w:lang w:eastAsia="ru-RU"/>
        </w:rPr>
      </w:pPr>
      <w:hyperlink w:anchor="_Toc195646684" w:history="1">
        <w:r w:rsidRPr="00D270F0">
          <w:rPr>
            <w:rStyle w:val="af2"/>
            <w:bCs/>
            <w:noProof/>
            <w:szCs w:val="28"/>
          </w:rPr>
          <w:t>ПРАКТИЧЕСКАЯ</w:t>
        </w:r>
        <w:r w:rsidRPr="00D270F0">
          <w:rPr>
            <w:rStyle w:val="af2"/>
            <w:bCs/>
            <w:noProof/>
            <w:spacing w:val="-8"/>
            <w:szCs w:val="28"/>
          </w:rPr>
          <w:t xml:space="preserve"> </w:t>
        </w:r>
        <w:r w:rsidRPr="00D270F0">
          <w:rPr>
            <w:rStyle w:val="af2"/>
            <w:bCs/>
            <w:noProof/>
            <w:szCs w:val="28"/>
          </w:rPr>
          <w:t>РАБОТА</w:t>
        </w:r>
        <w:r w:rsidRPr="00D270F0">
          <w:rPr>
            <w:rStyle w:val="af2"/>
            <w:bCs/>
            <w:noProof/>
            <w:spacing w:val="-7"/>
            <w:szCs w:val="28"/>
          </w:rPr>
          <w:t xml:space="preserve"> </w:t>
        </w:r>
        <w:r w:rsidRPr="00D270F0">
          <w:rPr>
            <w:rStyle w:val="af2"/>
            <w:bCs/>
            <w:noProof/>
            <w:spacing w:val="-5"/>
            <w:szCs w:val="28"/>
          </w:rPr>
          <w:t>№8</w:t>
        </w:r>
        <w:r w:rsidRPr="00D270F0">
          <w:rPr>
            <w:noProof/>
            <w:webHidden/>
            <w:szCs w:val="28"/>
          </w:rPr>
          <w:tab/>
        </w:r>
        <w:r w:rsidRPr="00D270F0">
          <w:rPr>
            <w:noProof/>
            <w:webHidden/>
            <w:szCs w:val="28"/>
          </w:rPr>
          <w:fldChar w:fldCharType="begin"/>
        </w:r>
        <w:r w:rsidRPr="00D270F0">
          <w:rPr>
            <w:noProof/>
            <w:webHidden/>
            <w:szCs w:val="28"/>
          </w:rPr>
          <w:instrText xml:space="preserve"> PAGEREF _Toc195646684 \h </w:instrText>
        </w:r>
        <w:r w:rsidRPr="00D270F0">
          <w:rPr>
            <w:noProof/>
            <w:webHidden/>
            <w:szCs w:val="28"/>
          </w:rPr>
        </w:r>
        <w:r w:rsidRPr="00D270F0">
          <w:rPr>
            <w:noProof/>
            <w:webHidden/>
            <w:szCs w:val="28"/>
          </w:rPr>
          <w:fldChar w:fldCharType="separate"/>
        </w:r>
        <w:r w:rsidRPr="00D270F0">
          <w:rPr>
            <w:noProof/>
            <w:webHidden/>
            <w:szCs w:val="28"/>
          </w:rPr>
          <w:t>30</w:t>
        </w:r>
        <w:r w:rsidRPr="00D270F0">
          <w:rPr>
            <w:noProof/>
            <w:webHidden/>
            <w:szCs w:val="28"/>
          </w:rPr>
          <w:fldChar w:fldCharType="end"/>
        </w:r>
      </w:hyperlink>
    </w:p>
    <w:p w:rsidR="00D270F0" w:rsidRPr="00D270F0" w:rsidRDefault="00D270F0" w:rsidP="00843205">
      <w:pPr>
        <w:pStyle w:val="21"/>
        <w:tabs>
          <w:tab w:val="left" w:pos="1760"/>
          <w:tab w:val="right" w:leader="dot" w:pos="9345"/>
        </w:tabs>
        <w:spacing w:before="120" w:after="120" w:line="240" w:lineRule="auto"/>
        <w:ind w:left="0" w:firstLine="0"/>
        <w:rPr>
          <w:rFonts w:asciiTheme="minorHAnsi" w:eastAsiaTheme="minorEastAsia" w:hAnsiTheme="minorHAnsi" w:cstheme="minorBidi"/>
          <w:noProof/>
          <w:szCs w:val="28"/>
          <w:lang w:eastAsia="ru-RU"/>
        </w:rPr>
      </w:pPr>
      <w:hyperlink w:anchor="_Toc195646685" w:history="1">
        <w:r w:rsidRPr="00D270F0">
          <w:rPr>
            <w:rStyle w:val="af2"/>
            <w:bCs/>
            <w:noProof/>
            <w:w w:val="99"/>
            <w:szCs w:val="28"/>
          </w:rPr>
          <w:t>8.1</w:t>
        </w:r>
        <w:r w:rsidRPr="00D270F0">
          <w:rPr>
            <w:rFonts w:asciiTheme="minorHAnsi" w:eastAsiaTheme="minorEastAsia" w:hAnsiTheme="minorHAnsi" w:cstheme="minorBidi"/>
            <w:noProof/>
            <w:szCs w:val="28"/>
            <w:lang w:eastAsia="ru-RU"/>
          </w:rPr>
          <w:t xml:space="preserve"> </w:t>
        </w:r>
        <w:r w:rsidRPr="00D270F0">
          <w:rPr>
            <w:rStyle w:val="af2"/>
            <w:bCs/>
            <w:noProof/>
            <w:szCs w:val="28"/>
          </w:rPr>
          <w:t>Задание</w:t>
        </w:r>
        <w:r w:rsidRPr="00D270F0">
          <w:rPr>
            <w:rStyle w:val="af2"/>
            <w:bCs/>
            <w:noProof/>
            <w:spacing w:val="-13"/>
            <w:szCs w:val="28"/>
          </w:rPr>
          <w:t xml:space="preserve"> </w:t>
        </w:r>
        <w:r w:rsidRPr="00D270F0">
          <w:rPr>
            <w:rStyle w:val="af2"/>
            <w:bCs/>
            <w:noProof/>
            <w:szCs w:val="28"/>
          </w:rPr>
          <w:t>на</w:t>
        </w:r>
        <w:r w:rsidRPr="00D270F0">
          <w:rPr>
            <w:rStyle w:val="af2"/>
            <w:bCs/>
            <w:noProof/>
            <w:spacing w:val="-13"/>
            <w:szCs w:val="28"/>
          </w:rPr>
          <w:t xml:space="preserve"> </w:t>
        </w:r>
        <w:r w:rsidRPr="00D270F0">
          <w:rPr>
            <w:rStyle w:val="af2"/>
            <w:bCs/>
            <w:noProof/>
            <w:szCs w:val="28"/>
          </w:rPr>
          <w:t>практическую</w:t>
        </w:r>
        <w:r w:rsidRPr="00D270F0">
          <w:rPr>
            <w:rStyle w:val="af2"/>
            <w:bCs/>
            <w:noProof/>
            <w:spacing w:val="-13"/>
            <w:szCs w:val="28"/>
          </w:rPr>
          <w:t xml:space="preserve"> </w:t>
        </w:r>
        <w:r w:rsidRPr="00D270F0">
          <w:rPr>
            <w:rStyle w:val="af2"/>
            <w:bCs/>
            <w:noProof/>
            <w:spacing w:val="-2"/>
            <w:szCs w:val="28"/>
          </w:rPr>
          <w:t>работу</w:t>
        </w:r>
        <w:r w:rsidRPr="00D270F0">
          <w:rPr>
            <w:noProof/>
            <w:webHidden/>
            <w:szCs w:val="28"/>
          </w:rPr>
          <w:tab/>
        </w:r>
        <w:r w:rsidRPr="00D270F0">
          <w:rPr>
            <w:noProof/>
            <w:webHidden/>
            <w:szCs w:val="28"/>
          </w:rPr>
          <w:fldChar w:fldCharType="begin"/>
        </w:r>
        <w:r w:rsidRPr="00D270F0">
          <w:rPr>
            <w:noProof/>
            <w:webHidden/>
            <w:szCs w:val="28"/>
          </w:rPr>
          <w:instrText xml:space="preserve"> PAGEREF _Toc195646685 \h </w:instrText>
        </w:r>
        <w:r w:rsidRPr="00D270F0">
          <w:rPr>
            <w:noProof/>
            <w:webHidden/>
            <w:szCs w:val="28"/>
          </w:rPr>
        </w:r>
        <w:r w:rsidRPr="00D270F0">
          <w:rPr>
            <w:noProof/>
            <w:webHidden/>
            <w:szCs w:val="28"/>
          </w:rPr>
          <w:fldChar w:fldCharType="separate"/>
        </w:r>
        <w:r w:rsidRPr="00D270F0">
          <w:rPr>
            <w:noProof/>
            <w:webHidden/>
            <w:szCs w:val="28"/>
          </w:rPr>
          <w:t>30</w:t>
        </w:r>
        <w:r w:rsidRPr="00D270F0">
          <w:rPr>
            <w:noProof/>
            <w:webHidden/>
            <w:szCs w:val="28"/>
          </w:rPr>
          <w:fldChar w:fldCharType="end"/>
        </w:r>
      </w:hyperlink>
    </w:p>
    <w:p w:rsidR="00D270F0" w:rsidRPr="00D270F0" w:rsidRDefault="00D270F0" w:rsidP="00843205">
      <w:pPr>
        <w:pStyle w:val="21"/>
        <w:tabs>
          <w:tab w:val="left" w:pos="1760"/>
          <w:tab w:val="right" w:leader="dot" w:pos="9345"/>
        </w:tabs>
        <w:spacing w:before="120" w:after="120" w:line="240" w:lineRule="auto"/>
        <w:ind w:left="0" w:firstLine="0"/>
        <w:rPr>
          <w:rFonts w:asciiTheme="minorHAnsi" w:eastAsiaTheme="minorEastAsia" w:hAnsiTheme="minorHAnsi" w:cstheme="minorBidi"/>
          <w:noProof/>
          <w:szCs w:val="28"/>
          <w:lang w:eastAsia="ru-RU"/>
        </w:rPr>
      </w:pPr>
      <w:hyperlink w:anchor="_Toc195646686" w:history="1">
        <w:r w:rsidRPr="00D270F0">
          <w:rPr>
            <w:rStyle w:val="af2"/>
            <w:bCs/>
            <w:noProof/>
            <w:w w:val="99"/>
            <w:szCs w:val="28"/>
          </w:rPr>
          <w:t>8.2</w:t>
        </w:r>
        <w:r w:rsidRPr="00D270F0">
          <w:rPr>
            <w:rFonts w:asciiTheme="minorHAnsi" w:eastAsiaTheme="minorEastAsia" w:hAnsiTheme="minorHAnsi" w:cstheme="minorBidi"/>
            <w:noProof/>
            <w:szCs w:val="28"/>
            <w:lang w:eastAsia="ru-RU"/>
          </w:rPr>
          <w:t xml:space="preserve"> </w:t>
        </w:r>
        <w:r w:rsidRPr="00D270F0">
          <w:rPr>
            <w:rStyle w:val="af2"/>
            <w:bCs/>
            <w:noProof/>
            <w:szCs w:val="28"/>
          </w:rPr>
          <w:t>Ход</w:t>
        </w:r>
        <w:r w:rsidRPr="00D270F0">
          <w:rPr>
            <w:rStyle w:val="af2"/>
            <w:bCs/>
            <w:noProof/>
            <w:spacing w:val="-18"/>
            <w:szCs w:val="28"/>
          </w:rPr>
          <w:t xml:space="preserve"> </w:t>
        </w:r>
        <w:r w:rsidRPr="00D270F0">
          <w:rPr>
            <w:rStyle w:val="af2"/>
            <w:bCs/>
            <w:noProof/>
            <w:szCs w:val="28"/>
          </w:rPr>
          <w:t>выполнения</w:t>
        </w:r>
        <w:r w:rsidRPr="00D270F0">
          <w:rPr>
            <w:rStyle w:val="af2"/>
            <w:bCs/>
            <w:noProof/>
            <w:spacing w:val="-16"/>
            <w:szCs w:val="28"/>
          </w:rPr>
          <w:t xml:space="preserve"> </w:t>
        </w:r>
        <w:r w:rsidRPr="00D270F0">
          <w:rPr>
            <w:rStyle w:val="af2"/>
            <w:bCs/>
            <w:noProof/>
            <w:szCs w:val="28"/>
          </w:rPr>
          <w:t>практической</w:t>
        </w:r>
        <w:r w:rsidRPr="00D270F0">
          <w:rPr>
            <w:rStyle w:val="af2"/>
            <w:bCs/>
            <w:noProof/>
            <w:spacing w:val="-17"/>
            <w:szCs w:val="28"/>
          </w:rPr>
          <w:t xml:space="preserve"> </w:t>
        </w:r>
        <w:r w:rsidRPr="00D270F0">
          <w:rPr>
            <w:rStyle w:val="af2"/>
            <w:bCs/>
            <w:noProof/>
            <w:spacing w:val="-2"/>
            <w:szCs w:val="28"/>
          </w:rPr>
          <w:t>работы</w:t>
        </w:r>
        <w:r w:rsidRPr="00D270F0">
          <w:rPr>
            <w:noProof/>
            <w:webHidden/>
            <w:szCs w:val="28"/>
          </w:rPr>
          <w:tab/>
        </w:r>
        <w:r w:rsidRPr="00D270F0">
          <w:rPr>
            <w:noProof/>
            <w:webHidden/>
            <w:szCs w:val="28"/>
          </w:rPr>
          <w:fldChar w:fldCharType="begin"/>
        </w:r>
        <w:r w:rsidRPr="00D270F0">
          <w:rPr>
            <w:noProof/>
            <w:webHidden/>
            <w:szCs w:val="28"/>
          </w:rPr>
          <w:instrText xml:space="preserve"> PAGEREF _Toc195646686 \h </w:instrText>
        </w:r>
        <w:r w:rsidRPr="00D270F0">
          <w:rPr>
            <w:noProof/>
            <w:webHidden/>
            <w:szCs w:val="28"/>
          </w:rPr>
        </w:r>
        <w:r w:rsidRPr="00D270F0">
          <w:rPr>
            <w:noProof/>
            <w:webHidden/>
            <w:szCs w:val="28"/>
          </w:rPr>
          <w:fldChar w:fldCharType="separate"/>
        </w:r>
        <w:r w:rsidRPr="00D270F0">
          <w:rPr>
            <w:noProof/>
            <w:webHidden/>
            <w:szCs w:val="28"/>
          </w:rPr>
          <w:t>30</w:t>
        </w:r>
        <w:r w:rsidRPr="00D270F0">
          <w:rPr>
            <w:noProof/>
            <w:webHidden/>
            <w:szCs w:val="28"/>
          </w:rPr>
          <w:fldChar w:fldCharType="end"/>
        </w:r>
      </w:hyperlink>
    </w:p>
    <w:p w:rsidR="00D270F0" w:rsidRPr="00D270F0" w:rsidRDefault="00D270F0" w:rsidP="00843205">
      <w:pPr>
        <w:pStyle w:val="31"/>
        <w:tabs>
          <w:tab w:val="left" w:pos="1100"/>
          <w:tab w:val="right" w:leader="dot" w:pos="9345"/>
        </w:tabs>
        <w:spacing w:before="120" w:after="120"/>
        <w:ind w:left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95646687" w:history="1">
        <w:r w:rsidRPr="00D270F0">
          <w:rPr>
            <w:rStyle w:val="af2"/>
            <w:bCs/>
            <w:noProof/>
            <w:spacing w:val="-3"/>
            <w:sz w:val="28"/>
            <w:szCs w:val="28"/>
            <w:lang w:eastAsia="en-US"/>
          </w:rPr>
          <w:t>8.2.1</w:t>
        </w:r>
        <w:r w:rsidRPr="00D270F0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Pr="00D270F0">
          <w:rPr>
            <w:rStyle w:val="af2"/>
            <w:bCs/>
            <w:noProof/>
            <w:sz w:val="28"/>
            <w:szCs w:val="28"/>
            <w:lang w:eastAsia="en-US"/>
          </w:rPr>
          <w:t>Выбор</w:t>
        </w:r>
        <w:r w:rsidRPr="00D270F0">
          <w:rPr>
            <w:rStyle w:val="af2"/>
            <w:bCs/>
            <w:noProof/>
            <w:spacing w:val="-8"/>
            <w:sz w:val="28"/>
            <w:szCs w:val="28"/>
            <w:lang w:eastAsia="en-US"/>
          </w:rPr>
          <w:t xml:space="preserve"> </w:t>
        </w:r>
        <w:r w:rsidRPr="00D270F0">
          <w:rPr>
            <w:rStyle w:val="af2"/>
            <w:bCs/>
            <w:noProof/>
            <w:sz w:val="28"/>
            <w:szCs w:val="28"/>
            <w:lang w:eastAsia="en-US"/>
          </w:rPr>
          <w:t>ГОСТа</w:t>
        </w:r>
        <w:r w:rsidRPr="00D270F0">
          <w:rPr>
            <w:rStyle w:val="af2"/>
            <w:bCs/>
            <w:noProof/>
            <w:spacing w:val="-4"/>
            <w:sz w:val="28"/>
            <w:szCs w:val="28"/>
            <w:lang w:eastAsia="en-US"/>
          </w:rPr>
          <w:t xml:space="preserve"> </w:t>
        </w:r>
        <w:r w:rsidRPr="00D270F0">
          <w:rPr>
            <w:rStyle w:val="af2"/>
            <w:bCs/>
            <w:noProof/>
            <w:sz w:val="28"/>
            <w:szCs w:val="28"/>
            <w:lang w:eastAsia="en-US"/>
          </w:rPr>
          <w:t>для</w:t>
        </w:r>
        <w:r w:rsidRPr="00D270F0">
          <w:rPr>
            <w:rStyle w:val="af2"/>
            <w:bCs/>
            <w:noProof/>
            <w:spacing w:val="-7"/>
            <w:sz w:val="28"/>
            <w:szCs w:val="28"/>
            <w:lang w:eastAsia="en-US"/>
          </w:rPr>
          <w:t xml:space="preserve"> </w:t>
        </w:r>
        <w:r w:rsidRPr="00D270F0">
          <w:rPr>
            <w:rStyle w:val="af2"/>
            <w:bCs/>
            <w:noProof/>
            <w:sz w:val="28"/>
            <w:szCs w:val="28"/>
            <w:lang w:eastAsia="en-US"/>
          </w:rPr>
          <w:t>разработки</w:t>
        </w:r>
        <w:r w:rsidRPr="00D270F0">
          <w:rPr>
            <w:rStyle w:val="af2"/>
            <w:bCs/>
            <w:noProof/>
            <w:spacing w:val="-5"/>
            <w:sz w:val="28"/>
            <w:szCs w:val="28"/>
            <w:lang w:eastAsia="en-US"/>
          </w:rPr>
          <w:t xml:space="preserve"> </w:t>
        </w:r>
        <w:r w:rsidRPr="00D270F0">
          <w:rPr>
            <w:rStyle w:val="af2"/>
            <w:bCs/>
            <w:noProof/>
            <w:sz w:val="28"/>
            <w:szCs w:val="28"/>
            <w:lang w:eastAsia="en-US"/>
          </w:rPr>
          <w:t>технического</w:t>
        </w:r>
        <w:r w:rsidRPr="00D270F0">
          <w:rPr>
            <w:rStyle w:val="af2"/>
            <w:bCs/>
            <w:noProof/>
            <w:spacing w:val="-5"/>
            <w:sz w:val="28"/>
            <w:szCs w:val="28"/>
            <w:lang w:eastAsia="en-US"/>
          </w:rPr>
          <w:t xml:space="preserve"> </w:t>
        </w:r>
        <w:r w:rsidRPr="00D270F0">
          <w:rPr>
            <w:rStyle w:val="af2"/>
            <w:bCs/>
            <w:noProof/>
            <w:spacing w:val="-2"/>
            <w:sz w:val="28"/>
            <w:szCs w:val="28"/>
            <w:lang w:eastAsia="en-US"/>
          </w:rPr>
          <w:t>задания</w:t>
        </w:r>
        <w:r w:rsidRPr="00D270F0">
          <w:rPr>
            <w:noProof/>
            <w:webHidden/>
            <w:sz w:val="28"/>
            <w:szCs w:val="28"/>
          </w:rPr>
          <w:tab/>
        </w:r>
        <w:r w:rsidRPr="00D270F0">
          <w:rPr>
            <w:noProof/>
            <w:webHidden/>
            <w:sz w:val="28"/>
            <w:szCs w:val="28"/>
          </w:rPr>
          <w:fldChar w:fldCharType="begin"/>
        </w:r>
        <w:r w:rsidRPr="00D270F0">
          <w:rPr>
            <w:noProof/>
            <w:webHidden/>
            <w:sz w:val="28"/>
            <w:szCs w:val="28"/>
          </w:rPr>
          <w:instrText xml:space="preserve"> PAGEREF _Toc195646687 \h </w:instrText>
        </w:r>
        <w:r w:rsidRPr="00D270F0">
          <w:rPr>
            <w:noProof/>
            <w:webHidden/>
            <w:sz w:val="28"/>
            <w:szCs w:val="28"/>
          </w:rPr>
        </w:r>
        <w:r w:rsidRPr="00D270F0">
          <w:rPr>
            <w:noProof/>
            <w:webHidden/>
            <w:sz w:val="28"/>
            <w:szCs w:val="28"/>
          </w:rPr>
          <w:fldChar w:fldCharType="separate"/>
        </w:r>
        <w:r w:rsidRPr="00D270F0">
          <w:rPr>
            <w:noProof/>
            <w:webHidden/>
            <w:sz w:val="28"/>
            <w:szCs w:val="28"/>
          </w:rPr>
          <w:t>30</w:t>
        </w:r>
        <w:r w:rsidRPr="00D270F0">
          <w:rPr>
            <w:noProof/>
            <w:webHidden/>
            <w:sz w:val="28"/>
            <w:szCs w:val="28"/>
          </w:rPr>
          <w:fldChar w:fldCharType="end"/>
        </w:r>
      </w:hyperlink>
    </w:p>
    <w:p w:rsidR="00D270F0" w:rsidRPr="00D270F0" w:rsidRDefault="00D270F0" w:rsidP="00843205">
      <w:pPr>
        <w:pStyle w:val="31"/>
        <w:tabs>
          <w:tab w:val="left" w:pos="1100"/>
          <w:tab w:val="right" w:leader="dot" w:pos="9345"/>
        </w:tabs>
        <w:spacing w:before="120" w:after="120"/>
        <w:ind w:left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95646688" w:history="1">
        <w:r w:rsidRPr="00D270F0">
          <w:rPr>
            <w:rStyle w:val="af2"/>
            <w:bCs/>
            <w:noProof/>
            <w:spacing w:val="-3"/>
            <w:sz w:val="28"/>
            <w:szCs w:val="28"/>
            <w:lang w:eastAsia="en-US"/>
          </w:rPr>
          <w:t>8.2.2</w:t>
        </w:r>
        <w:r w:rsidRPr="00D270F0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Pr="00D270F0">
          <w:rPr>
            <w:rStyle w:val="af2"/>
            <w:bCs/>
            <w:noProof/>
            <w:sz w:val="28"/>
            <w:szCs w:val="28"/>
            <w:lang w:eastAsia="en-US"/>
          </w:rPr>
          <w:t>Техническое</w:t>
        </w:r>
        <w:r w:rsidRPr="00D270F0">
          <w:rPr>
            <w:rStyle w:val="af2"/>
            <w:bCs/>
            <w:noProof/>
            <w:spacing w:val="-6"/>
            <w:sz w:val="28"/>
            <w:szCs w:val="28"/>
            <w:lang w:eastAsia="en-US"/>
          </w:rPr>
          <w:t xml:space="preserve"> </w:t>
        </w:r>
        <w:r w:rsidRPr="00D270F0">
          <w:rPr>
            <w:rStyle w:val="af2"/>
            <w:bCs/>
            <w:noProof/>
            <w:sz w:val="28"/>
            <w:szCs w:val="28"/>
            <w:lang w:eastAsia="en-US"/>
          </w:rPr>
          <w:t>задание</w:t>
        </w:r>
        <w:r w:rsidRPr="00D270F0">
          <w:rPr>
            <w:rStyle w:val="af2"/>
            <w:bCs/>
            <w:noProof/>
            <w:spacing w:val="-5"/>
            <w:sz w:val="28"/>
            <w:szCs w:val="28"/>
            <w:lang w:eastAsia="en-US"/>
          </w:rPr>
          <w:t xml:space="preserve"> </w:t>
        </w:r>
        <w:r w:rsidRPr="00D270F0">
          <w:rPr>
            <w:rStyle w:val="af2"/>
            <w:bCs/>
            <w:noProof/>
            <w:sz w:val="28"/>
            <w:szCs w:val="28"/>
            <w:lang w:eastAsia="en-US"/>
          </w:rPr>
          <w:t>по</w:t>
        </w:r>
        <w:r w:rsidRPr="00D270F0">
          <w:rPr>
            <w:rStyle w:val="af2"/>
            <w:bCs/>
            <w:noProof/>
            <w:spacing w:val="-4"/>
            <w:sz w:val="28"/>
            <w:szCs w:val="28"/>
            <w:lang w:eastAsia="en-US"/>
          </w:rPr>
          <w:t xml:space="preserve"> </w:t>
        </w:r>
        <w:r w:rsidRPr="00D270F0">
          <w:rPr>
            <w:rStyle w:val="af2"/>
            <w:bCs/>
            <w:noProof/>
            <w:spacing w:val="-2"/>
            <w:sz w:val="28"/>
            <w:szCs w:val="28"/>
            <w:lang w:eastAsia="en-US"/>
          </w:rPr>
          <w:t>ГОСТу</w:t>
        </w:r>
        <w:r w:rsidRPr="00D270F0">
          <w:rPr>
            <w:noProof/>
            <w:webHidden/>
            <w:sz w:val="28"/>
            <w:szCs w:val="28"/>
          </w:rPr>
          <w:tab/>
        </w:r>
        <w:r w:rsidRPr="00D270F0">
          <w:rPr>
            <w:noProof/>
            <w:webHidden/>
            <w:sz w:val="28"/>
            <w:szCs w:val="28"/>
          </w:rPr>
          <w:fldChar w:fldCharType="begin"/>
        </w:r>
        <w:r w:rsidRPr="00D270F0">
          <w:rPr>
            <w:noProof/>
            <w:webHidden/>
            <w:sz w:val="28"/>
            <w:szCs w:val="28"/>
          </w:rPr>
          <w:instrText xml:space="preserve"> PAGEREF _Toc195646688 \h </w:instrText>
        </w:r>
        <w:r w:rsidRPr="00D270F0">
          <w:rPr>
            <w:noProof/>
            <w:webHidden/>
            <w:sz w:val="28"/>
            <w:szCs w:val="28"/>
          </w:rPr>
        </w:r>
        <w:r w:rsidRPr="00D270F0">
          <w:rPr>
            <w:noProof/>
            <w:webHidden/>
            <w:sz w:val="28"/>
            <w:szCs w:val="28"/>
          </w:rPr>
          <w:fldChar w:fldCharType="separate"/>
        </w:r>
        <w:r w:rsidRPr="00D270F0">
          <w:rPr>
            <w:noProof/>
            <w:webHidden/>
            <w:sz w:val="28"/>
            <w:szCs w:val="28"/>
          </w:rPr>
          <w:t>33</w:t>
        </w:r>
        <w:r w:rsidRPr="00D270F0">
          <w:rPr>
            <w:noProof/>
            <w:webHidden/>
            <w:sz w:val="28"/>
            <w:szCs w:val="28"/>
          </w:rPr>
          <w:fldChar w:fldCharType="end"/>
        </w:r>
      </w:hyperlink>
    </w:p>
    <w:p w:rsidR="00D270F0" w:rsidRPr="00D270F0" w:rsidRDefault="00D270F0" w:rsidP="00843205">
      <w:pPr>
        <w:pStyle w:val="21"/>
        <w:tabs>
          <w:tab w:val="left" w:pos="1760"/>
          <w:tab w:val="right" w:leader="dot" w:pos="9345"/>
        </w:tabs>
        <w:spacing w:before="120" w:after="120" w:line="240" w:lineRule="auto"/>
        <w:ind w:left="0" w:firstLine="0"/>
        <w:rPr>
          <w:rFonts w:asciiTheme="minorHAnsi" w:eastAsiaTheme="minorEastAsia" w:hAnsiTheme="minorHAnsi" w:cstheme="minorBidi"/>
          <w:noProof/>
          <w:szCs w:val="28"/>
          <w:lang w:eastAsia="ru-RU"/>
        </w:rPr>
      </w:pPr>
      <w:hyperlink w:anchor="_Toc195646689" w:history="1">
        <w:r w:rsidRPr="00D270F0">
          <w:rPr>
            <w:rStyle w:val="af2"/>
            <w:bCs/>
            <w:noProof/>
            <w:w w:val="99"/>
            <w:szCs w:val="28"/>
          </w:rPr>
          <w:t>8.3</w:t>
        </w:r>
        <w:r w:rsidRPr="00D270F0">
          <w:rPr>
            <w:rFonts w:asciiTheme="minorHAnsi" w:eastAsiaTheme="minorEastAsia" w:hAnsiTheme="minorHAnsi" w:cstheme="minorBidi"/>
            <w:noProof/>
            <w:szCs w:val="28"/>
            <w:lang w:eastAsia="ru-RU"/>
          </w:rPr>
          <w:t xml:space="preserve"> </w:t>
        </w:r>
        <w:r w:rsidRPr="00D270F0">
          <w:rPr>
            <w:rStyle w:val="af2"/>
            <w:bCs/>
            <w:noProof/>
            <w:spacing w:val="-2"/>
            <w:szCs w:val="28"/>
          </w:rPr>
          <w:t>Вывод</w:t>
        </w:r>
        <w:r w:rsidRPr="00D270F0">
          <w:rPr>
            <w:noProof/>
            <w:webHidden/>
            <w:szCs w:val="28"/>
          </w:rPr>
          <w:tab/>
        </w:r>
        <w:r w:rsidRPr="00D270F0">
          <w:rPr>
            <w:noProof/>
            <w:webHidden/>
            <w:szCs w:val="28"/>
          </w:rPr>
          <w:tab/>
        </w:r>
        <w:r w:rsidRPr="00D270F0">
          <w:rPr>
            <w:noProof/>
            <w:webHidden/>
            <w:szCs w:val="28"/>
          </w:rPr>
          <w:fldChar w:fldCharType="begin"/>
        </w:r>
        <w:r w:rsidRPr="00D270F0">
          <w:rPr>
            <w:noProof/>
            <w:webHidden/>
            <w:szCs w:val="28"/>
          </w:rPr>
          <w:instrText xml:space="preserve"> PAGEREF _Toc195646689 \h </w:instrText>
        </w:r>
        <w:r w:rsidRPr="00D270F0">
          <w:rPr>
            <w:noProof/>
            <w:webHidden/>
            <w:szCs w:val="28"/>
          </w:rPr>
        </w:r>
        <w:r w:rsidRPr="00D270F0">
          <w:rPr>
            <w:noProof/>
            <w:webHidden/>
            <w:szCs w:val="28"/>
          </w:rPr>
          <w:fldChar w:fldCharType="separate"/>
        </w:r>
        <w:r w:rsidRPr="00D270F0">
          <w:rPr>
            <w:noProof/>
            <w:webHidden/>
            <w:szCs w:val="28"/>
          </w:rPr>
          <w:t>38</w:t>
        </w:r>
        <w:r w:rsidRPr="00D270F0">
          <w:rPr>
            <w:noProof/>
            <w:webHidden/>
            <w:szCs w:val="28"/>
          </w:rPr>
          <w:fldChar w:fldCharType="end"/>
        </w:r>
      </w:hyperlink>
    </w:p>
    <w:p w:rsidR="00D270F0" w:rsidRPr="00D270F0" w:rsidRDefault="00D270F0" w:rsidP="00843205">
      <w:pPr>
        <w:pStyle w:val="17"/>
        <w:tabs>
          <w:tab w:val="right" w:leader="dot" w:pos="9345"/>
        </w:tabs>
        <w:spacing w:before="120" w:after="120" w:line="240" w:lineRule="auto"/>
        <w:ind w:firstLine="0"/>
        <w:rPr>
          <w:rFonts w:asciiTheme="minorHAnsi" w:eastAsiaTheme="minorEastAsia" w:hAnsiTheme="minorHAnsi" w:cstheme="minorBidi"/>
          <w:noProof/>
          <w:szCs w:val="28"/>
          <w:lang w:eastAsia="ru-RU"/>
        </w:rPr>
      </w:pPr>
      <w:hyperlink w:anchor="_Toc195646690" w:history="1">
        <w:r w:rsidRPr="00D270F0">
          <w:rPr>
            <w:rStyle w:val="af2"/>
            <w:bCs/>
            <w:noProof/>
            <w:szCs w:val="28"/>
          </w:rPr>
          <w:t>ЗАКЛЮЧЕНИЕ</w:t>
        </w:r>
        <w:r w:rsidRPr="00D270F0">
          <w:rPr>
            <w:noProof/>
            <w:webHidden/>
            <w:szCs w:val="28"/>
          </w:rPr>
          <w:tab/>
        </w:r>
        <w:r w:rsidRPr="00D270F0">
          <w:rPr>
            <w:noProof/>
            <w:webHidden/>
            <w:szCs w:val="28"/>
          </w:rPr>
          <w:fldChar w:fldCharType="begin"/>
        </w:r>
        <w:r w:rsidRPr="00D270F0">
          <w:rPr>
            <w:noProof/>
            <w:webHidden/>
            <w:szCs w:val="28"/>
          </w:rPr>
          <w:instrText xml:space="preserve"> PAGEREF _Toc195646690 \h </w:instrText>
        </w:r>
        <w:r w:rsidRPr="00D270F0">
          <w:rPr>
            <w:noProof/>
            <w:webHidden/>
            <w:szCs w:val="28"/>
          </w:rPr>
        </w:r>
        <w:r w:rsidRPr="00D270F0">
          <w:rPr>
            <w:noProof/>
            <w:webHidden/>
            <w:szCs w:val="28"/>
          </w:rPr>
          <w:fldChar w:fldCharType="separate"/>
        </w:r>
        <w:r w:rsidRPr="00D270F0">
          <w:rPr>
            <w:noProof/>
            <w:webHidden/>
            <w:szCs w:val="28"/>
          </w:rPr>
          <w:t>39</w:t>
        </w:r>
        <w:r w:rsidRPr="00D270F0">
          <w:rPr>
            <w:noProof/>
            <w:webHidden/>
            <w:szCs w:val="28"/>
          </w:rPr>
          <w:fldChar w:fldCharType="end"/>
        </w:r>
      </w:hyperlink>
    </w:p>
    <w:p w:rsidR="00D270F0" w:rsidRPr="00D270F0" w:rsidRDefault="00D270F0" w:rsidP="00843205">
      <w:pPr>
        <w:pStyle w:val="17"/>
        <w:tabs>
          <w:tab w:val="right" w:leader="dot" w:pos="9345"/>
        </w:tabs>
        <w:spacing w:before="120" w:after="120" w:line="240" w:lineRule="auto"/>
        <w:ind w:firstLine="0"/>
        <w:rPr>
          <w:rFonts w:asciiTheme="minorHAnsi" w:eastAsiaTheme="minorEastAsia" w:hAnsiTheme="minorHAnsi" w:cstheme="minorBidi"/>
          <w:noProof/>
          <w:szCs w:val="28"/>
          <w:lang w:eastAsia="ru-RU"/>
        </w:rPr>
      </w:pPr>
      <w:hyperlink w:anchor="_Toc195646691" w:history="1">
        <w:r w:rsidRPr="00D270F0">
          <w:rPr>
            <w:rStyle w:val="af2"/>
            <w:bCs/>
            <w:noProof/>
            <w:szCs w:val="28"/>
          </w:rPr>
          <w:t>СПИСОК ИСТОЧНИКОВ</w:t>
        </w:r>
        <w:r w:rsidRPr="00D270F0">
          <w:rPr>
            <w:noProof/>
            <w:webHidden/>
            <w:szCs w:val="28"/>
          </w:rPr>
          <w:tab/>
        </w:r>
        <w:r w:rsidRPr="00D270F0">
          <w:rPr>
            <w:noProof/>
            <w:webHidden/>
            <w:szCs w:val="28"/>
          </w:rPr>
          <w:fldChar w:fldCharType="begin"/>
        </w:r>
        <w:r w:rsidRPr="00D270F0">
          <w:rPr>
            <w:noProof/>
            <w:webHidden/>
            <w:szCs w:val="28"/>
          </w:rPr>
          <w:instrText xml:space="preserve"> PAGEREF _Toc195646691 \h </w:instrText>
        </w:r>
        <w:r w:rsidRPr="00D270F0">
          <w:rPr>
            <w:noProof/>
            <w:webHidden/>
            <w:szCs w:val="28"/>
          </w:rPr>
        </w:r>
        <w:r w:rsidRPr="00D270F0">
          <w:rPr>
            <w:noProof/>
            <w:webHidden/>
            <w:szCs w:val="28"/>
          </w:rPr>
          <w:fldChar w:fldCharType="separate"/>
        </w:r>
        <w:r w:rsidRPr="00D270F0">
          <w:rPr>
            <w:noProof/>
            <w:webHidden/>
            <w:szCs w:val="28"/>
          </w:rPr>
          <w:t>40</w:t>
        </w:r>
        <w:r w:rsidRPr="00D270F0">
          <w:rPr>
            <w:noProof/>
            <w:webHidden/>
            <w:szCs w:val="28"/>
          </w:rPr>
          <w:fldChar w:fldCharType="end"/>
        </w:r>
      </w:hyperlink>
    </w:p>
    <w:p w:rsidR="00A64873" w:rsidRPr="00843205" w:rsidRDefault="00A64873" w:rsidP="00843205">
      <w:pPr>
        <w:spacing w:line="360" w:lineRule="auto"/>
        <w:jc w:val="both"/>
        <w:rPr>
          <w:bCs/>
        </w:rPr>
      </w:pPr>
      <w:r w:rsidRPr="00AE6311">
        <w:rPr>
          <w:bCs/>
          <w:sz w:val="28"/>
          <w:szCs w:val="28"/>
        </w:rPr>
        <w:fldChar w:fldCharType="end"/>
      </w:r>
      <w:r>
        <w:rPr>
          <w:sz w:val="28"/>
        </w:rPr>
        <w:br w:type="page"/>
      </w:r>
      <w:bookmarkStart w:id="8" w:name="_Toc195646662"/>
      <w:r w:rsidRPr="00A64873">
        <w:rPr>
          <w:b/>
          <w:bCs/>
          <w:sz w:val="36"/>
          <w:szCs w:val="36"/>
        </w:rPr>
        <w:lastRenderedPageBreak/>
        <w:t>ПРАКТИЧЕСКАЯ РАБОТА №</w:t>
      </w:r>
      <w:r w:rsidR="003E1EDA">
        <w:rPr>
          <w:b/>
          <w:bCs/>
          <w:sz w:val="36"/>
          <w:szCs w:val="36"/>
        </w:rPr>
        <w:t>5</w:t>
      </w:r>
      <w:bookmarkEnd w:id="8"/>
    </w:p>
    <w:p w:rsidR="00A64873" w:rsidRPr="00A64873" w:rsidRDefault="001F3456" w:rsidP="0015363F">
      <w:pPr>
        <w:pStyle w:val="5"/>
        <w:spacing w:before="240" w:after="240"/>
        <w:outlineLvl w:val="1"/>
        <w:rPr>
          <w:b/>
          <w:sz w:val="32"/>
          <w:szCs w:val="32"/>
        </w:rPr>
      </w:pPr>
      <w:bookmarkStart w:id="9" w:name="_Toc117689217"/>
      <w:bookmarkStart w:id="10" w:name="_Toc195646663"/>
      <w:r>
        <w:rPr>
          <w:b/>
          <w:sz w:val="32"/>
          <w:szCs w:val="32"/>
        </w:rPr>
        <w:t>5</w:t>
      </w:r>
      <w:r w:rsidR="00A64873">
        <w:rPr>
          <w:b/>
          <w:sz w:val="32"/>
          <w:szCs w:val="32"/>
        </w:rPr>
        <w:t>.1</w:t>
      </w:r>
      <w:r w:rsidR="00A64873" w:rsidRPr="00A64873">
        <w:rPr>
          <w:b/>
          <w:sz w:val="32"/>
          <w:szCs w:val="32"/>
        </w:rPr>
        <w:t xml:space="preserve"> Задание</w:t>
      </w:r>
      <w:bookmarkEnd w:id="9"/>
      <w:bookmarkEnd w:id="10"/>
    </w:p>
    <w:p w:rsidR="003E1EDA" w:rsidRPr="003E1EDA" w:rsidRDefault="003E1EDA" w:rsidP="003E1EDA">
      <w:pPr>
        <w:pStyle w:val="5"/>
        <w:numPr>
          <w:ilvl w:val="0"/>
          <w:numId w:val="33"/>
        </w:numPr>
        <w:tabs>
          <w:tab w:val="left" w:pos="1985"/>
        </w:tabs>
        <w:ind w:left="1134" w:hanging="425"/>
        <w:rPr>
          <w:sz w:val="28"/>
          <w:szCs w:val="28"/>
        </w:rPr>
      </w:pPr>
      <w:r w:rsidRPr="003E1EDA">
        <w:rPr>
          <w:sz w:val="28"/>
          <w:szCs w:val="28"/>
        </w:rPr>
        <w:t>Построить структурные диаграммы своего проекта.</w:t>
      </w:r>
    </w:p>
    <w:p w:rsidR="003E1EDA" w:rsidRPr="003E1EDA" w:rsidRDefault="003E1EDA" w:rsidP="003E1EDA">
      <w:pPr>
        <w:pStyle w:val="5"/>
        <w:tabs>
          <w:tab w:val="left" w:pos="1134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3E1EDA">
        <w:rPr>
          <w:sz w:val="28"/>
          <w:szCs w:val="28"/>
        </w:rPr>
        <w:t>1.1.</w:t>
      </w:r>
      <w:r>
        <w:rPr>
          <w:sz w:val="28"/>
          <w:szCs w:val="28"/>
        </w:rPr>
        <w:t xml:space="preserve">  </w:t>
      </w:r>
      <w:r w:rsidRPr="003E1EDA">
        <w:rPr>
          <w:sz w:val="28"/>
          <w:szCs w:val="28"/>
        </w:rPr>
        <w:t xml:space="preserve"> Диаграмма классов.</w:t>
      </w:r>
    </w:p>
    <w:p w:rsidR="003E1EDA" w:rsidRPr="003E1EDA" w:rsidRDefault="003E1EDA" w:rsidP="003E1EDA">
      <w:pPr>
        <w:pStyle w:val="5"/>
        <w:tabs>
          <w:tab w:val="left" w:pos="1134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3E1EDA">
        <w:rPr>
          <w:sz w:val="28"/>
          <w:szCs w:val="28"/>
        </w:rPr>
        <w:t>1.2.</w:t>
      </w:r>
      <w:r>
        <w:rPr>
          <w:sz w:val="28"/>
          <w:szCs w:val="28"/>
        </w:rPr>
        <w:t xml:space="preserve">  </w:t>
      </w:r>
      <w:r w:rsidRPr="003E1EDA">
        <w:rPr>
          <w:sz w:val="28"/>
          <w:szCs w:val="28"/>
        </w:rPr>
        <w:t xml:space="preserve"> Диаграмма объектов.</w:t>
      </w:r>
    </w:p>
    <w:p w:rsidR="00A64873" w:rsidRPr="003E1EDA" w:rsidRDefault="003E1EDA" w:rsidP="003E1EDA">
      <w:pPr>
        <w:pStyle w:val="5"/>
        <w:numPr>
          <w:ilvl w:val="0"/>
          <w:numId w:val="33"/>
        </w:numPr>
        <w:tabs>
          <w:tab w:val="left" w:pos="1985"/>
        </w:tabs>
        <w:ind w:left="1134" w:hanging="425"/>
        <w:rPr>
          <w:sz w:val="28"/>
          <w:szCs w:val="28"/>
        </w:rPr>
      </w:pPr>
      <w:r w:rsidRPr="003E1EDA">
        <w:rPr>
          <w:sz w:val="28"/>
          <w:szCs w:val="28"/>
        </w:rPr>
        <w:t>Разобрать процесс работы внут</w:t>
      </w:r>
      <w:r>
        <w:rPr>
          <w:sz w:val="28"/>
          <w:szCs w:val="28"/>
        </w:rPr>
        <w:t xml:space="preserve">ри проекта в нотации по выбору, </w:t>
      </w:r>
      <w:r w:rsidRPr="003E1EDA">
        <w:rPr>
          <w:sz w:val="28"/>
          <w:szCs w:val="28"/>
        </w:rPr>
        <w:t>IDEF0 или BPMN 2.0. Построить собственный процесс в выбранной нотации.</w:t>
      </w:r>
    </w:p>
    <w:p w:rsidR="00A64873" w:rsidRPr="00A64873" w:rsidRDefault="001F3456" w:rsidP="0015363F">
      <w:pPr>
        <w:pStyle w:val="5"/>
        <w:spacing w:before="240"/>
        <w:outlineLvl w:val="1"/>
        <w:rPr>
          <w:b/>
          <w:bCs/>
          <w:sz w:val="32"/>
          <w:szCs w:val="32"/>
        </w:rPr>
      </w:pPr>
      <w:bookmarkStart w:id="11" w:name="_Toc195646664"/>
      <w:r>
        <w:rPr>
          <w:b/>
          <w:bCs/>
          <w:sz w:val="32"/>
          <w:szCs w:val="32"/>
        </w:rPr>
        <w:t>5</w:t>
      </w:r>
      <w:r w:rsidR="00A64873" w:rsidRPr="00A64873">
        <w:rPr>
          <w:b/>
          <w:bCs/>
          <w:sz w:val="32"/>
          <w:szCs w:val="32"/>
        </w:rPr>
        <w:t xml:space="preserve">.2 </w:t>
      </w:r>
      <w:r w:rsidR="00A64873">
        <w:rPr>
          <w:b/>
          <w:bCs/>
          <w:sz w:val="32"/>
          <w:szCs w:val="32"/>
        </w:rPr>
        <w:t>Выполнение работы</w:t>
      </w:r>
      <w:bookmarkEnd w:id="11"/>
    </w:p>
    <w:p w:rsidR="00A64873" w:rsidRPr="003E1EDA" w:rsidRDefault="001F3456" w:rsidP="0015363F">
      <w:pPr>
        <w:pStyle w:val="5"/>
        <w:spacing w:before="240" w:after="240"/>
        <w:outlineLvl w:val="2"/>
        <w:rPr>
          <w:b/>
          <w:bCs/>
          <w:sz w:val="28"/>
          <w:szCs w:val="28"/>
        </w:rPr>
      </w:pPr>
      <w:bookmarkStart w:id="12" w:name="_Toc195646665"/>
      <w:r>
        <w:rPr>
          <w:b/>
          <w:bCs/>
          <w:sz w:val="28"/>
          <w:szCs w:val="28"/>
        </w:rPr>
        <w:t>5</w:t>
      </w:r>
      <w:r w:rsidR="00A64873" w:rsidRPr="00A64873">
        <w:rPr>
          <w:b/>
          <w:bCs/>
          <w:sz w:val="28"/>
          <w:szCs w:val="28"/>
        </w:rPr>
        <w:t>.</w:t>
      </w:r>
      <w:r w:rsidR="00A64873" w:rsidRPr="003E1EDA">
        <w:rPr>
          <w:b/>
          <w:bCs/>
          <w:sz w:val="28"/>
          <w:szCs w:val="28"/>
        </w:rPr>
        <w:t>2</w:t>
      </w:r>
      <w:r w:rsidR="00A64873" w:rsidRPr="00A64873">
        <w:rPr>
          <w:b/>
          <w:bCs/>
          <w:sz w:val="28"/>
          <w:szCs w:val="28"/>
        </w:rPr>
        <w:t xml:space="preserve">.1 </w:t>
      </w:r>
      <w:r w:rsidR="003E1EDA">
        <w:rPr>
          <w:b/>
          <w:bCs/>
          <w:sz w:val="28"/>
          <w:szCs w:val="28"/>
        </w:rPr>
        <w:t>Построение структурных диаграмм</w:t>
      </w:r>
      <w:bookmarkEnd w:id="12"/>
    </w:p>
    <w:p w:rsidR="00A64873" w:rsidRPr="00A64873" w:rsidRDefault="003E1EDA" w:rsidP="003E1EDA">
      <w:pPr>
        <w:pStyle w:val="5"/>
        <w:rPr>
          <w:sz w:val="28"/>
          <w:szCs w:val="28"/>
        </w:rPr>
      </w:pPr>
      <w:r w:rsidRPr="003E1EDA">
        <w:rPr>
          <w:sz w:val="28"/>
          <w:szCs w:val="28"/>
        </w:rPr>
        <w:t>Основное назначение структурных диаграмм заключается в графическом</w:t>
      </w:r>
      <w:r>
        <w:rPr>
          <w:sz w:val="28"/>
          <w:szCs w:val="28"/>
        </w:rPr>
        <w:t xml:space="preserve"> </w:t>
      </w:r>
      <w:r w:rsidRPr="003E1EDA">
        <w:rPr>
          <w:sz w:val="28"/>
          <w:szCs w:val="28"/>
        </w:rPr>
        <w:t>представлении состава статистических совокупностей, характеризующихся как</w:t>
      </w:r>
      <w:r>
        <w:rPr>
          <w:sz w:val="28"/>
          <w:szCs w:val="28"/>
        </w:rPr>
        <w:t xml:space="preserve"> </w:t>
      </w:r>
      <w:r w:rsidRPr="003E1EDA">
        <w:rPr>
          <w:sz w:val="28"/>
          <w:szCs w:val="28"/>
        </w:rPr>
        <w:t>соотношение различных частей каждой из совокупностей.</w:t>
      </w:r>
      <w:r>
        <w:rPr>
          <w:sz w:val="28"/>
          <w:szCs w:val="28"/>
        </w:rPr>
        <w:t xml:space="preserve"> </w:t>
      </w:r>
      <w:r w:rsidRPr="003E1EDA">
        <w:rPr>
          <w:sz w:val="28"/>
          <w:szCs w:val="28"/>
        </w:rPr>
        <w:t>Структурная диаграмма – это инструмент модульного дизайна сверху</w:t>
      </w:r>
      <w:r>
        <w:rPr>
          <w:sz w:val="28"/>
          <w:szCs w:val="28"/>
        </w:rPr>
        <w:t xml:space="preserve"> </w:t>
      </w:r>
      <w:r w:rsidRPr="003E1EDA">
        <w:rPr>
          <w:sz w:val="28"/>
          <w:szCs w:val="28"/>
        </w:rPr>
        <w:t>вниз, построенный из квадратов, представляющих различные модули в системе</w:t>
      </w:r>
      <w:r>
        <w:rPr>
          <w:sz w:val="28"/>
          <w:szCs w:val="28"/>
        </w:rPr>
        <w:t xml:space="preserve"> </w:t>
      </w:r>
      <w:r w:rsidRPr="003E1EDA">
        <w:rPr>
          <w:sz w:val="28"/>
          <w:szCs w:val="28"/>
        </w:rPr>
        <w:t>и соединяющие их линии. Линии представляют связь и / или право</w:t>
      </w:r>
      <w:r>
        <w:rPr>
          <w:sz w:val="28"/>
          <w:szCs w:val="28"/>
        </w:rPr>
        <w:t xml:space="preserve"> </w:t>
      </w:r>
      <w:r w:rsidRPr="003E1EDA">
        <w:rPr>
          <w:sz w:val="28"/>
          <w:szCs w:val="28"/>
        </w:rPr>
        <w:t>собственности между видами деятельности и вспомогательными видами</w:t>
      </w:r>
      <w:r>
        <w:rPr>
          <w:sz w:val="28"/>
          <w:szCs w:val="28"/>
        </w:rPr>
        <w:t xml:space="preserve"> </w:t>
      </w:r>
      <w:r w:rsidRPr="003E1EDA">
        <w:rPr>
          <w:sz w:val="28"/>
          <w:szCs w:val="28"/>
        </w:rPr>
        <w:t>деятельности, как они используются в организационных диаграммах.</w:t>
      </w:r>
    </w:p>
    <w:p w:rsidR="00A64873" w:rsidRDefault="001F3456" w:rsidP="00253593">
      <w:pPr>
        <w:pStyle w:val="5"/>
        <w:spacing w:before="240" w:after="240"/>
        <w:outlineLvl w:val="2"/>
        <w:rPr>
          <w:b/>
          <w:bCs/>
          <w:sz w:val="28"/>
          <w:szCs w:val="28"/>
        </w:rPr>
      </w:pPr>
      <w:bookmarkStart w:id="13" w:name="_Toc195646666"/>
      <w:r>
        <w:rPr>
          <w:b/>
          <w:bCs/>
          <w:sz w:val="28"/>
          <w:szCs w:val="28"/>
        </w:rPr>
        <w:t>5</w:t>
      </w:r>
      <w:r w:rsidR="00A64873" w:rsidRPr="000B7929">
        <w:rPr>
          <w:b/>
          <w:bCs/>
          <w:sz w:val="28"/>
          <w:szCs w:val="28"/>
        </w:rPr>
        <w:t>.</w:t>
      </w:r>
      <w:r w:rsidR="00A64873" w:rsidRPr="00A64873">
        <w:rPr>
          <w:b/>
          <w:bCs/>
          <w:sz w:val="28"/>
          <w:szCs w:val="28"/>
        </w:rPr>
        <w:t>2.</w:t>
      </w:r>
      <w:r w:rsidR="00A64873" w:rsidRPr="000B7929">
        <w:rPr>
          <w:b/>
          <w:bCs/>
          <w:sz w:val="28"/>
          <w:szCs w:val="28"/>
        </w:rPr>
        <w:t>2</w:t>
      </w:r>
      <w:r w:rsidR="00A64873" w:rsidRPr="00A64873">
        <w:rPr>
          <w:b/>
          <w:bCs/>
          <w:sz w:val="28"/>
          <w:szCs w:val="28"/>
        </w:rPr>
        <w:t xml:space="preserve"> </w:t>
      </w:r>
      <w:r w:rsidR="003E1EDA">
        <w:rPr>
          <w:b/>
          <w:bCs/>
          <w:sz w:val="28"/>
          <w:szCs w:val="28"/>
        </w:rPr>
        <w:t>Диаграмма классов</w:t>
      </w:r>
      <w:bookmarkEnd w:id="13"/>
    </w:p>
    <w:p w:rsidR="000403FC" w:rsidRDefault="000403FC" w:rsidP="000403FC">
      <w:pPr>
        <w:pStyle w:val="5"/>
        <w:spacing w:before="240" w:after="240"/>
        <w:rPr>
          <w:sz w:val="28"/>
          <w:szCs w:val="28"/>
        </w:rPr>
      </w:pPr>
      <w:r w:rsidRPr="000403FC">
        <w:rPr>
          <w:sz w:val="28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:rsidR="000403FC" w:rsidRDefault="000403FC" w:rsidP="000403FC">
      <w:pPr>
        <w:pStyle w:val="5"/>
        <w:spacing w:before="240" w:after="240"/>
        <w:rPr>
          <w:sz w:val="28"/>
          <w:szCs w:val="28"/>
        </w:rPr>
      </w:pPr>
      <w:r w:rsidRPr="000403FC">
        <w:rPr>
          <w:sz w:val="28"/>
          <w:szCs w:val="28"/>
        </w:rPr>
        <w:lastRenderedPageBreak/>
        <w:t xml:space="preserve">Разработка диаграмм классов и объектов для игры </w:t>
      </w:r>
      <w:r>
        <w:rPr>
          <w:sz w:val="28"/>
          <w:szCs w:val="28"/>
        </w:rPr>
        <w:t xml:space="preserve">на движке </w:t>
      </w:r>
      <w:r>
        <w:rPr>
          <w:sz w:val="28"/>
          <w:szCs w:val="28"/>
          <w:lang w:val="en-US"/>
        </w:rPr>
        <w:t>Unreal</w:t>
      </w:r>
      <w:r w:rsidRPr="000403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Engine</w:t>
      </w:r>
      <w:r w:rsidRPr="000403FC">
        <w:rPr>
          <w:sz w:val="28"/>
          <w:szCs w:val="28"/>
        </w:rPr>
        <w:t xml:space="preserve"> 5 начинается с анализа требований и выделения ключевых компонентов системы. На этапе проектирования диаграммы классов определяются основные сущности, такие как </w:t>
      </w:r>
      <w:r w:rsidR="00BE050F">
        <w:rPr>
          <w:sz w:val="28"/>
          <w:szCs w:val="28"/>
        </w:rPr>
        <w:t>Игрок</w:t>
      </w:r>
      <w:r w:rsidRPr="000403FC">
        <w:rPr>
          <w:sz w:val="28"/>
          <w:szCs w:val="28"/>
        </w:rPr>
        <w:t xml:space="preserve">, </w:t>
      </w:r>
      <w:r w:rsidR="00BE050F">
        <w:rPr>
          <w:sz w:val="28"/>
          <w:szCs w:val="28"/>
          <w:lang w:val="en-US"/>
        </w:rPr>
        <w:t>NPC</w:t>
      </w:r>
      <w:r w:rsidRPr="000403FC">
        <w:rPr>
          <w:sz w:val="28"/>
          <w:szCs w:val="28"/>
        </w:rPr>
        <w:t xml:space="preserve">, </w:t>
      </w:r>
      <w:r w:rsidR="00BE050F">
        <w:rPr>
          <w:sz w:val="28"/>
          <w:szCs w:val="28"/>
        </w:rPr>
        <w:t>Точка сохранения</w:t>
      </w:r>
      <w:r w:rsidRPr="000403FC">
        <w:rPr>
          <w:sz w:val="28"/>
          <w:szCs w:val="28"/>
        </w:rPr>
        <w:t xml:space="preserve">, </w:t>
      </w:r>
      <w:r w:rsidR="00BE050F">
        <w:rPr>
          <w:sz w:val="28"/>
          <w:szCs w:val="28"/>
        </w:rPr>
        <w:t>Крюк</w:t>
      </w:r>
      <w:r w:rsidRPr="000403FC">
        <w:rPr>
          <w:sz w:val="28"/>
          <w:szCs w:val="28"/>
        </w:rPr>
        <w:t xml:space="preserve">, </w:t>
      </w:r>
      <w:r w:rsidR="00BE050F">
        <w:rPr>
          <w:sz w:val="28"/>
          <w:szCs w:val="28"/>
        </w:rPr>
        <w:t xml:space="preserve">Уровень </w:t>
      </w:r>
      <w:r w:rsidRPr="000403FC">
        <w:rPr>
          <w:sz w:val="28"/>
          <w:szCs w:val="28"/>
        </w:rPr>
        <w:t xml:space="preserve">и </w:t>
      </w:r>
      <w:r w:rsidR="00BE050F">
        <w:rPr>
          <w:sz w:val="28"/>
          <w:szCs w:val="28"/>
        </w:rPr>
        <w:t>Платформа</w:t>
      </w:r>
      <w:r w:rsidRPr="000403FC">
        <w:rPr>
          <w:sz w:val="28"/>
          <w:szCs w:val="28"/>
        </w:rPr>
        <w:t xml:space="preserve">. Для каждого класса задаются атрибуты (например, </w:t>
      </w:r>
      <w:r w:rsidR="00BE050F">
        <w:rPr>
          <w:sz w:val="28"/>
          <w:szCs w:val="28"/>
        </w:rPr>
        <w:t>скорость игрока</w:t>
      </w:r>
      <w:r w:rsidRPr="000403FC">
        <w:rPr>
          <w:sz w:val="28"/>
          <w:szCs w:val="28"/>
        </w:rPr>
        <w:t xml:space="preserve">, </w:t>
      </w:r>
      <w:r w:rsidR="00BE050F">
        <w:rPr>
          <w:sz w:val="28"/>
          <w:szCs w:val="28"/>
        </w:rPr>
        <w:t>количество платформ на уровне</w:t>
      </w:r>
      <w:r w:rsidRPr="000403FC">
        <w:rPr>
          <w:sz w:val="28"/>
          <w:szCs w:val="28"/>
        </w:rPr>
        <w:t xml:space="preserve">, </w:t>
      </w:r>
      <w:r w:rsidR="00BE050F">
        <w:rPr>
          <w:sz w:val="28"/>
          <w:szCs w:val="28"/>
        </w:rPr>
        <w:t xml:space="preserve">диалоги </w:t>
      </w:r>
      <w:r w:rsidR="00BE050F">
        <w:rPr>
          <w:sz w:val="28"/>
          <w:szCs w:val="28"/>
          <w:lang w:val="en-US"/>
        </w:rPr>
        <w:t>NPC</w:t>
      </w:r>
      <w:r w:rsidRPr="000403FC">
        <w:rPr>
          <w:sz w:val="28"/>
          <w:szCs w:val="28"/>
        </w:rPr>
        <w:t xml:space="preserve">) и методы (например, </w:t>
      </w:r>
      <w:r w:rsidR="00BE050F">
        <w:rPr>
          <w:sz w:val="28"/>
          <w:szCs w:val="28"/>
        </w:rPr>
        <w:t>движение игрока</w:t>
      </w:r>
      <w:r w:rsidRPr="000403FC">
        <w:rPr>
          <w:sz w:val="28"/>
          <w:szCs w:val="28"/>
        </w:rPr>
        <w:t xml:space="preserve">, </w:t>
      </w:r>
      <w:r w:rsidR="00BE050F">
        <w:rPr>
          <w:sz w:val="28"/>
          <w:szCs w:val="28"/>
        </w:rPr>
        <w:t>загрузка уровня</w:t>
      </w:r>
      <w:r w:rsidRPr="000403FC">
        <w:rPr>
          <w:sz w:val="28"/>
          <w:szCs w:val="28"/>
        </w:rPr>
        <w:t xml:space="preserve">, </w:t>
      </w:r>
      <w:r w:rsidR="00BE050F">
        <w:rPr>
          <w:sz w:val="28"/>
          <w:szCs w:val="28"/>
        </w:rPr>
        <w:t>прикрепление крюка</w:t>
      </w:r>
      <w:r w:rsidRPr="000403FC">
        <w:rPr>
          <w:sz w:val="28"/>
          <w:szCs w:val="28"/>
        </w:rPr>
        <w:t>). Затем устанавливаются взаимосвязи между классами: ассоциации (</w:t>
      </w:r>
      <w:r w:rsidR="00BE050F">
        <w:rPr>
          <w:sz w:val="28"/>
          <w:szCs w:val="28"/>
        </w:rPr>
        <w:t xml:space="preserve">игрок взаимодействует с </w:t>
      </w:r>
      <w:r w:rsidR="00BE050F">
        <w:rPr>
          <w:sz w:val="28"/>
          <w:szCs w:val="28"/>
          <w:lang w:val="en-US"/>
        </w:rPr>
        <w:t>NPC</w:t>
      </w:r>
      <w:r w:rsidR="00BE050F" w:rsidRPr="00BE050F">
        <w:rPr>
          <w:sz w:val="28"/>
          <w:szCs w:val="28"/>
        </w:rPr>
        <w:t xml:space="preserve"> </w:t>
      </w:r>
      <w:r w:rsidR="00BE050F">
        <w:rPr>
          <w:sz w:val="28"/>
          <w:szCs w:val="28"/>
        </w:rPr>
        <w:t>и точкой сохранения</w:t>
      </w:r>
      <w:r w:rsidRPr="000403FC">
        <w:rPr>
          <w:sz w:val="28"/>
          <w:szCs w:val="28"/>
        </w:rPr>
        <w:t xml:space="preserve">), </w:t>
      </w:r>
      <w:r w:rsidR="002D0DA5">
        <w:rPr>
          <w:sz w:val="28"/>
          <w:szCs w:val="28"/>
        </w:rPr>
        <w:t>композиции</w:t>
      </w:r>
      <w:r w:rsidRPr="000403FC">
        <w:rPr>
          <w:sz w:val="28"/>
          <w:szCs w:val="28"/>
        </w:rPr>
        <w:t xml:space="preserve"> (</w:t>
      </w:r>
      <w:r w:rsidR="00BE050F">
        <w:rPr>
          <w:sz w:val="28"/>
          <w:szCs w:val="28"/>
        </w:rPr>
        <w:t xml:space="preserve">уровень содержит платформы). </w:t>
      </w:r>
      <w:r w:rsidRPr="000403FC">
        <w:rPr>
          <w:sz w:val="28"/>
          <w:szCs w:val="28"/>
        </w:rPr>
        <w:t>Диаграмма классов служит основой для понимания архитектуры игры и разделения системы на логические модули.</w:t>
      </w:r>
    </w:p>
    <w:p w:rsidR="00BE050F" w:rsidRDefault="002D0DA5" w:rsidP="00BE050F">
      <w:pPr>
        <w:pStyle w:val="5"/>
        <w:spacing w:before="240"/>
        <w:ind w:firstLine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9D0DA6" wp14:editId="4589FD50">
            <wp:extent cx="5940425" cy="45129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0F" w:rsidRDefault="00BE050F" w:rsidP="00BE050F">
      <w:pPr>
        <w:pStyle w:val="5"/>
        <w:spacing w:after="240"/>
        <w:ind w:firstLine="0"/>
        <w:jc w:val="center"/>
        <w:rPr>
          <w:b/>
          <w:bCs/>
          <w:szCs w:val="26"/>
        </w:rPr>
      </w:pPr>
      <w:r w:rsidRPr="00BE050F">
        <w:rPr>
          <w:b/>
          <w:bCs/>
          <w:szCs w:val="26"/>
        </w:rPr>
        <w:t xml:space="preserve">Рисунок </w:t>
      </w:r>
      <w:r w:rsidR="001F3456">
        <w:rPr>
          <w:b/>
          <w:bCs/>
          <w:szCs w:val="26"/>
        </w:rPr>
        <w:t>5</w:t>
      </w:r>
      <w:r w:rsidRPr="00BE050F">
        <w:rPr>
          <w:b/>
          <w:bCs/>
          <w:szCs w:val="26"/>
        </w:rPr>
        <w:t>.1 – Диаграмма классов</w:t>
      </w:r>
    </w:p>
    <w:p w:rsidR="00BE050F" w:rsidRDefault="00BE050F" w:rsidP="00BE050F">
      <w:pPr>
        <w:pStyle w:val="5"/>
        <w:spacing w:after="240"/>
        <w:ind w:firstLine="0"/>
        <w:jc w:val="center"/>
        <w:rPr>
          <w:b/>
          <w:bCs/>
          <w:szCs w:val="26"/>
        </w:rPr>
      </w:pPr>
    </w:p>
    <w:p w:rsidR="001F3456" w:rsidRPr="00BE050F" w:rsidRDefault="001F3456" w:rsidP="00BE050F">
      <w:pPr>
        <w:pStyle w:val="5"/>
        <w:spacing w:after="240"/>
        <w:ind w:firstLine="0"/>
        <w:jc w:val="center"/>
        <w:rPr>
          <w:b/>
          <w:bCs/>
          <w:szCs w:val="26"/>
        </w:rPr>
      </w:pPr>
    </w:p>
    <w:p w:rsidR="00BE050F" w:rsidRDefault="001F3456" w:rsidP="00BE050F">
      <w:pPr>
        <w:pStyle w:val="5"/>
        <w:spacing w:before="240" w:after="240"/>
        <w:outlineLvl w:val="2"/>
        <w:rPr>
          <w:b/>
          <w:bCs/>
          <w:sz w:val="28"/>
          <w:szCs w:val="28"/>
        </w:rPr>
      </w:pPr>
      <w:bookmarkStart w:id="14" w:name="_Toc195646667"/>
      <w:r>
        <w:rPr>
          <w:b/>
          <w:bCs/>
          <w:sz w:val="28"/>
          <w:szCs w:val="28"/>
        </w:rPr>
        <w:lastRenderedPageBreak/>
        <w:t>5</w:t>
      </w:r>
      <w:r w:rsidR="00BE050F" w:rsidRPr="000B7929">
        <w:rPr>
          <w:b/>
          <w:bCs/>
          <w:sz w:val="28"/>
          <w:szCs w:val="28"/>
        </w:rPr>
        <w:t>.</w:t>
      </w:r>
      <w:r w:rsidR="00BE050F" w:rsidRPr="00A64873">
        <w:rPr>
          <w:b/>
          <w:bCs/>
          <w:sz w:val="28"/>
          <w:szCs w:val="28"/>
        </w:rPr>
        <w:t>2.</w:t>
      </w:r>
      <w:r w:rsidR="00BE050F">
        <w:rPr>
          <w:b/>
          <w:bCs/>
          <w:sz w:val="28"/>
          <w:szCs w:val="28"/>
        </w:rPr>
        <w:t>3</w:t>
      </w:r>
      <w:r w:rsidR="00BE050F" w:rsidRPr="00A64873">
        <w:rPr>
          <w:b/>
          <w:bCs/>
          <w:sz w:val="28"/>
          <w:szCs w:val="28"/>
        </w:rPr>
        <w:t xml:space="preserve"> </w:t>
      </w:r>
      <w:r w:rsidR="00BE050F">
        <w:rPr>
          <w:b/>
          <w:bCs/>
          <w:sz w:val="28"/>
          <w:szCs w:val="28"/>
        </w:rPr>
        <w:t>Диаграмма объектов</w:t>
      </w:r>
      <w:bookmarkEnd w:id="14"/>
    </w:p>
    <w:p w:rsidR="00BE050F" w:rsidRPr="002963E9" w:rsidRDefault="00BE050F" w:rsidP="00BE050F">
      <w:pPr>
        <w:pStyle w:val="5"/>
        <w:spacing w:before="240" w:after="240"/>
        <w:rPr>
          <w:bCs/>
          <w:sz w:val="28"/>
          <w:szCs w:val="28"/>
        </w:rPr>
      </w:pPr>
      <w:r w:rsidRPr="002963E9">
        <w:rPr>
          <w:sz w:val="28"/>
          <w:szCs w:val="28"/>
        </w:rPr>
        <w:t>Диаграмма объектов в языке моделирования UML предназначена для демонстрации совокупности моделируемых объектов и связей между ними в фиксированный момент времени. Диаграмма объектов описывает конкретные экземпляры объектов и напрямую соотносится с диаграммой классов, которая дает общее представление о конфигурации системы. Она используется для документирования структур данных и создания статических снимков состояний объектов принимая во внимание реальные экземпляры или прототипы. Динамику поведения объектов обычно изображают в виде последовательности таких диаграмм.</w:t>
      </w:r>
    </w:p>
    <w:p w:rsidR="00BE050F" w:rsidRDefault="002963E9" w:rsidP="002963E9">
      <w:pPr>
        <w:pStyle w:val="5"/>
        <w:spacing w:before="240"/>
        <w:ind w:firstLine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186185" wp14:editId="6577ECD3">
            <wp:extent cx="5940425" cy="21761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3E9" w:rsidRDefault="002963E9" w:rsidP="002963E9">
      <w:pPr>
        <w:pStyle w:val="5"/>
        <w:spacing w:after="240"/>
        <w:ind w:firstLine="0"/>
        <w:jc w:val="center"/>
        <w:rPr>
          <w:b/>
          <w:bCs/>
          <w:szCs w:val="26"/>
        </w:rPr>
      </w:pPr>
      <w:r w:rsidRPr="00BE050F">
        <w:rPr>
          <w:b/>
          <w:bCs/>
          <w:szCs w:val="26"/>
        </w:rPr>
        <w:t xml:space="preserve">Рисунок </w:t>
      </w:r>
      <w:r w:rsidR="001F3456">
        <w:rPr>
          <w:b/>
          <w:bCs/>
          <w:szCs w:val="26"/>
        </w:rPr>
        <w:t>5</w:t>
      </w:r>
      <w:r w:rsidRPr="00BE050F">
        <w:rPr>
          <w:b/>
          <w:bCs/>
          <w:szCs w:val="26"/>
        </w:rPr>
        <w:t>.</w:t>
      </w:r>
      <w:r w:rsidR="001F3456">
        <w:rPr>
          <w:b/>
          <w:bCs/>
          <w:szCs w:val="26"/>
        </w:rPr>
        <w:t>2</w:t>
      </w:r>
      <w:r w:rsidRPr="00BE050F">
        <w:rPr>
          <w:b/>
          <w:bCs/>
          <w:szCs w:val="26"/>
        </w:rPr>
        <w:t xml:space="preserve"> – Диаграмма </w:t>
      </w:r>
      <w:r w:rsidR="001F3456">
        <w:rPr>
          <w:b/>
          <w:bCs/>
          <w:szCs w:val="26"/>
        </w:rPr>
        <w:t>объектов</w:t>
      </w:r>
    </w:p>
    <w:p w:rsidR="002963E9" w:rsidRDefault="001F3456" w:rsidP="002963E9">
      <w:pPr>
        <w:pStyle w:val="5"/>
        <w:spacing w:before="240" w:after="240"/>
        <w:outlineLvl w:val="2"/>
        <w:rPr>
          <w:b/>
          <w:bCs/>
          <w:sz w:val="28"/>
          <w:szCs w:val="28"/>
        </w:rPr>
      </w:pPr>
      <w:bookmarkStart w:id="15" w:name="_Toc195646668"/>
      <w:r>
        <w:rPr>
          <w:b/>
          <w:bCs/>
          <w:sz w:val="28"/>
          <w:szCs w:val="28"/>
        </w:rPr>
        <w:t>5</w:t>
      </w:r>
      <w:r w:rsidR="002963E9" w:rsidRPr="000B7929">
        <w:rPr>
          <w:b/>
          <w:bCs/>
          <w:sz w:val="28"/>
          <w:szCs w:val="28"/>
        </w:rPr>
        <w:t>.</w:t>
      </w:r>
      <w:r w:rsidR="002963E9" w:rsidRPr="00A64873">
        <w:rPr>
          <w:b/>
          <w:bCs/>
          <w:sz w:val="28"/>
          <w:szCs w:val="28"/>
        </w:rPr>
        <w:t>2.</w:t>
      </w:r>
      <w:r w:rsidR="002963E9">
        <w:rPr>
          <w:b/>
          <w:bCs/>
          <w:sz w:val="28"/>
          <w:szCs w:val="28"/>
        </w:rPr>
        <w:t>4</w:t>
      </w:r>
      <w:r w:rsidR="002963E9" w:rsidRPr="00A64873">
        <w:rPr>
          <w:b/>
          <w:bCs/>
          <w:sz w:val="28"/>
          <w:szCs w:val="28"/>
        </w:rPr>
        <w:t xml:space="preserve"> </w:t>
      </w:r>
      <w:r w:rsidR="002963E9" w:rsidRPr="002963E9">
        <w:rPr>
          <w:b/>
          <w:sz w:val="28"/>
          <w:szCs w:val="28"/>
        </w:rPr>
        <w:t>Построение процессов проекта в нотации IDEF0</w:t>
      </w:r>
      <w:bookmarkEnd w:id="15"/>
    </w:p>
    <w:p w:rsidR="002963E9" w:rsidRDefault="002963E9" w:rsidP="002963E9">
      <w:pPr>
        <w:pStyle w:val="5"/>
        <w:spacing w:before="240" w:after="240"/>
        <w:rPr>
          <w:sz w:val="28"/>
          <w:szCs w:val="28"/>
        </w:rPr>
      </w:pPr>
      <w:r w:rsidRPr="002963E9">
        <w:rPr>
          <w:sz w:val="28"/>
          <w:szCs w:val="28"/>
        </w:rPr>
        <w:t xml:space="preserve">Разработка процесса работы внутри игры </w:t>
      </w:r>
      <w:r>
        <w:rPr>
          <w:sz w:val="28"/>
          <w:szCs w:val="28"/>
        </w:rPr>
        <w:t xml:space="preserve">на движке </w:t>
      </w:r>
      <w:r>
        <w:rPr>
          <w:sz w:val="28"/>
          <w:szCs w:val="28"/>
          <w:lang w:val="en-US"/>
        </w:rPr>
        <w:t>Unreal</w:t>
      </w:r>
      <w:r w:rsidRPr="002963E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Engine</w:t>
      </w:r>
      <w:r w:rsidRPr="002963E9">
        <w:rPr>
          <w:sz w:val="28"/>
          <w:szCs w:val="28"/>
        </w:rPr>
        <w:t xml:space="preserve"> 5 с использованием нотации IDEF0 начинается с описания общего процесса управления игрой на контекстной диаграмме. Основная функция — "Управление игровым процессом". Этот уровень задает общее представление о том, как работает игра, и служит основой для дальнейшей декомпозиции. На следующем этапе процесс разбивается на </w:t>
      </w:r>
      <w:r w:rsidR="001F3456">
        <w:rPr>
          <w:sz w:val="28"/>
          <w:szCs w:val="28"/>
        </w:rPr>
        <w:t>три</w:t>
      </w:r>
      <w:r w:rsidRPr="002963E9">
        <w:rPr>
          <w:sz w:val="28"/>
          <w:szCs w:val="28"/>
        </w:rPr>
        <w:t xml:space="preserve"> основных подпроцесса: "Генерация </w:t>
      </w:r>
      <w:r w:rsidR="001F3456">
        <w:rPr>
          <w:sz w:val="28"/>
          <w:szCs w:val="28"/>
        </w:rPr>
        <w:t>уровня</w:t>
      </w:r>
      <w:r w:rsidRPr="002963E9">
        <w:rPr>
          <w:sz w:val="28"/>
          <w:szCs w:val="28"/>
        </w:rPr>
        <w:t xml:space="preserve">", "Управление движением </w:t>
      </w:r>
      <w:r w:rsidR="001F3456">
        <w:rPr>
          <w:sz w:val="28"/>
          <w:szCs w:val="28"/>
        </w:rPr>
        <w:t>игрока" и</w:t>
      </w:r>
      <w:r w:rsidRPr="002963E9">
        <w:rPr>
          <w:sz w:val="28"/>
          <w:szCs w:val="28"/>
        </w:rPr>
        <w:t xml:space="preserve"> "Проверка условий завершения игры". Каждый из этих процессов детализируется с помощью декомпозиции. Итоговая иерархия диаграмм IDEF0 включает контекстную </w:t>
      </w:r>
      <w:r w:rsidRPr="002963E9">
        <w:rPr>
          <w:sz w:val="28"/>
          <w:szCs w:val="28"/>
        </w:rPr>
        <w:lastRenderedPageBreak/>
        <w:t>диаграмму, диаграммы основных процессов и их подпроцессо</w:t>
      </w:r>
      <w:r>
        <w:rPr>
          <w:sz w:val="28"/>
          <w:szCs w:val="28"/>
        </w:rPr>
        <w:t xml:space="preserve">в. Это позволяет охватить все </w:t>
      </w:r>
      <w:r w:rsidRPr="002963E9">
        <w:rPr>
          <w:sz w:val="28"/>
          <w:szCs w:val="28"/>
        </w:rPr>
        <w:t>аспекты работы игры, начиная от генерации уровней и заканчивая завершением игры. Такой подход обеспечивает четкое понимание архитектуры игры и взаимодействия её компонентов, что особенно важно для разработчиков, тестировщиков и других участников проекта.</w:t>
      </w:r>
    </w:p>
    <w:p w:rsidR="001F3456" w:rsidRDefault="001F3456" w:rsidP="001F3456">
      <w:pPr>
        <w:pStyle w:val="5"/>
        <w:spacing w:before="240"/>
        <w:ind w:firstLine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739739" wp14:editId="2555AD0F">
            <wp:extent cx="5940425" cy="34937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456" w:rsidRDefault="001F3456" w:rsidP="001F3456">
      <w:pPr>
        <w:pStyle w:val="5"/>
        <w:spacing w:after="240"/>
        <w:ind w:firstLine="0"/>
        <w:jc w:val="center"/>
        <w:rPr>
          <w:b/>
          <w:bCs/>
          <w:szCs w:val="26"/>
        </w:rPr>
      </w:pPr>
      <w:r w:rsidRPr="00BE050F">
        <w:rPr>
          <w:b/>
          <w:bCs/>
          <w:szCs w:val="26"/>
        </w:rPr>
        <w:t xml:space="preserve">Рисунок </w:t>
      </w:r>
      <w:r>
        <w:rPr>
          <w:b/>
          <w:bCs/>
          <w:szCs w:val="26"/>
        </w:rPr>
        <w:t>5</w:t>
      </w:r>
      <w:r w:rsidRPr="00BE050F">
        <w:rPr>
          <w:b/>
          <w:bCs/>
          <w:szCs w:val="26"/>
        </w:rPr>
        <w:t>.</w:t>
      </w:r>
      <w:r>
        <w:rPr>
          <w:b/>
          <w:bCs/>
          <w:szCs w:val="26"/>
        </w:rPr>
        <w:t>3</w:t>
      </w:r>
      <w:r w:rsidRPr="00BE050F">
        <w:rPr>
          <w:b/>
          <w:bCs/>
          <w:szCs w:val="26"/>
        </w:rPr>
        <w:t xml:space="preserve"> – </w:t>
      </w:r>
      <w:r w:rsidRPr="001F3456">
        <w:rPr>
          <w:b/>
        </w:rPr>
        <w:t xml:space="preserve">Процесс «Управление игровым процессом» от лица разработчика </w:t>
      </w:r>
      <w:r>
        <w:rPr>
          <w:b/>
        </w:rPr>
        <w:t>игры</w:t>
      </w:r>
    </w:p>
    <w:p w:rsidR="001F3456" w:rsidRDefault="001F3456" w:rsidP="001F3456">
      <w:pPr>
        <w:pStyle w:val="5"/>
        <w:spacing w:before="240"/>
        <w:ind w:firstLine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0FFD8C" wp14:editId="4E0BBDD9">
            <wp:extent cx="5940425" cy="3467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456" w:rsidRDefault="001F3456" w:rsidP="001F3456">
      <w:pPr>
        <w:pStyle w:val="5"/>
        <w:spacing w:after="240"/>
        <w:ind w:firstLine="0"/>
        <w:jc w:val="center"/>
        <w:rPr>
          <w:b/>
          <w:bCs/>
          <w:szCs w:val="26"/>
        </w:rPr>
      </w:pPr>
      <w:r w:rsidRPr="00BE050F">
        <w:rPr>
          <w:b/>
          <w:bCs/>
          <w:szCs w:val="26"/>
        </w:rPr>
        <w:t xml:space="preserve">Рисунок </w:t>
      </w:r>
      <w:r>
        <w:rPr>
          <w:b/>
          <w:bCs/>
          <w:szCs w:val="26"/>
        </w:rPr>
        <w:t>5</w:t>
      </w:r>
      <w:r w:rsidRPr="00BE050F">
        <w:rPr>
          <w:b/>
          <w:bCs/>
          <w:szCs w:val="26"/>
        </w:rPr>
        <w:t>.</w:t>
      </w:r>
      <w:r>
        <w:rPr>
          <w:b/>
          <w:bCs/>
          <w:szCs w:val="26"/>
        </w:rPr>
        <w:t>4</w:t>
      </w:r>
      <w:r w:rsidRPr="00BE050F">
        <w:rPr>
          <w:b/>
          <w:bCs/>
          <w:szCs w:val="26"/>
        </w:rPr>
        <w:t xml:space="preserve"> – </w:t>
      </w:r>
      <w:r w:rsidRPr="001F3456">
        <w:rPr>
          <w:b/>
        </w:rPr>
        <w:t>Декомпозиция процесса «Управление игровым процессом»</w:t>
      </w:r>
    </w:p>
    <w:p w:rsidR="001F3456" w:rsidRDefault="001F3456" w:rsidP="001F3456">
      <w:pPr>
        <w:pStyle w:val="5"/>
        <w:spacing w:before="240"/>
        <w:ind w:firstLine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8CD3C5" wp14:editId="29093A4E">
            <wp:extent cx="5940425" cy="34956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456" w:rsidRPr="001F3456" w:rsidRDefault="001F3456" w:rsidP="001F3456">
      <w:pPr>
        <w:pStyle w:val="5"/>
        <w:spacing w:after="240"/>
        <w:ind w:firstLine="0"/>
        <w:jc w:val="center"/>
        <w:rPr>
          <w:b/>
          <w:bCs/>
          <w:szCs w:val="26"/>
        </w:rPr>
      </w:pPr>
      <w:r w:rsidRPr="00BE050F">
        <w:rPr>
          <w:b/>
          <w:bCs/>
          <w:szCs w:val="26"/>
        </w:rPr>
        <w:t xml:space="preserve">Рисунок </w:t>
      </w:r>
      <w:r>
        <w:rPr>
          <w:b/>
          <w:bCs/>
          <w:szCs w:val="26"/>
        </w:rPr>
        <w:t>5</w:t>
      </w:r>
      <w:r w:rsidRPr="00BE050F">
        <w:rPr>
          <w:b/>
          <w:bCs/>
          <w:szCs w:val="26"/>
        </w:rPr>
        <w:t>.</w:t>
      </w:r>
      <w:r>
        <w:rPr>
          <w:b/>
          <w:bCs/>
          <w:szCs w:val="26"/>
        </w:rPr>
        <w:t>5</w:t>
      </w:r>
      <w:r w:rsidRPr="00BE050F">
        <w:rPr>
          <w:b/>
          <w:bCs/>
          <w:szCs w:val="26"/>
        </w:rPr>
        <w:t xml:space="preserve"> – </w:t>
      </w:r>
      <w:r w:rsidRPr="001F3456">
        <w:rPr>
          <w:b/>
        </w:rPr>
        <w:t xml:space="preserve">Декомпозиция процесса «Генерация </w:t>
      </w:r>
      <w:r>
        <w:rPr>
          <w:b/>
        </w:rPr>
        <w:t>уровня</w:t>
      </w:r>
      <w:r w:rsidRPr="001F3456">
        <w:rPr>
          <w:b/>
        </w:rPr>
        <w:t>»</w:t>
      </w:r>
    </w:p>
    <w:p w:rsidR="001F3456" w:rsidRDefault="001F3456" w:rsidP="001F3456">
      <w:pPr>
        <w:pStyle w:val="5"/>
        <w:spacing w:before="240"/>
        <w:ind w:firstLine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0F90D8" wp14:editId="638DE9FB">
            <wp:extent cx="5940425" cy="34912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456" w:rsidRPr="001F3456" w:rsidRDefault="001F3456" w:rsidP="001F3456">
      <w:pPr>
        <w:pStyle w:val="5"/>
        <w:spacing w:after="240"/>
        <w:ind w:firstLine="0"/>
        <w:jc w:val="center"/>
        <w:rPr>
          <w:b/>
          <w:bCs/>
          <w:szCs w:val="26"/>
        </w:rPr>
      </w:pPr>
      <w:r w:rsidRPr="00BE050F">
        <w:rPr>
          <w:b/>
          <w:bCs/>
          <w:szCs w:val="26"/>
        </w:rPr>
        <w:t xml:space="preserve">Рисунок </w:t>
      </w:r>
      <w:r>
        <w:rPr>
          <w:b/>
          <w:bCs/>
          <w:szCs w:val="26"/>
        </w:rPr>
        <w:t>5</w:t>
      </w:r>
      <w:r w:rsidRPr="00BE050F">
        <w:rPr>
          <w:b/>
          <w:bCs/>
          <w:szCs w:val="26"/>
        </w:rPr>
        <w:t>.</w:t>
      </w:r>
      <w:r>
        <w:rPr>
          <w:b/>
          <w:bCs/>
          <w:szCs w:val="26"/>
        </w:rPr>
        <w:t>6</w:t>
      </w:r>
      <w:r w:rsidRPr="00BE050F">
        <w:rPr>
          <w:b/>
          <w:bCs/>
          <w:szCs w:val="26"/>
        </w:rPr>
        <w:t xml:space="preserve"> – </w:t>
      </w:r>
      <w:r w:rsidRPr="001F3456">
        <w:rPr>
          <w:b/>
        </w:rPr>
        <w:t>Декомпозиция процесса «Управление движением игрока»</w:t>
      </w:r>
    </w:p>
    <w:p w:rsidR="001F3456" w:rsidRDefault="001F3456" w:rsidP="001F3456">
      <w:pPr>
        <w:pStyle w:val="5"/>
        <w:spacing w:before="240"/>
        <w:ind w:firstLine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C61F84" wp14:editId="7029CF99">
            <wp:extent cx="5940425" cy="34963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456" w:rsidRDefault="001F3456" w:rsidP="001F3456">
      <w:pPr>
        <w:pStyle w:val="5"/>
        <w:spacing w:after="240"/>
        <w:ind w:firstLine="0"/>
        <w:jc w:val="center"/>
        <w:rPr>
          <w:b/>
          <w:bCs/>
          <w:szCs w:val="26"/>
        </w:rPr>
      </w:pPr>
      <w:r w:rsidRPr="00BE050F">
        <w:rPr>
          <w:b/>
          <w:bCs/>
          <w:szCs w:val="26"/>
        </w:rPr>
        <w:t xml:space="preserve">Рисунок </w:t>
      </w:r>
      <w:r>
        <w:rPr>
          <w:b/>
          <w:bCs/>
          <w:szCs w:val="26"/>
        </w:rPr>
        <w:t>5</w:t>
      </w:r>
      <w:r w:rsidRPr="00BE050F">
        <w:rPr>
          <w:b/>
          <w:bCs/>
          <w:szCs w:val="26"/>
        </w:rPr>
        <w:t>.</w:t>
      </w:r>
      <w:r>
        <w:rPr>
          <w:b/>
          <w:bCs/>
          <w:szCs w:val="26"/>
        </w:rPr>
        <w:t>7</w:t>
      </w:r>
      <w:r w:rsidRPr="00BE050F">
        <w:rPr>
          <w:b/>
          <w:bCs/>
          <w:szCs w:val="26"/>
        </w:rPr>
        <w:t xml:space="preserve"> – </w:t>
      </w:r>
      <w:r w:rsidRPr="001F3456">
        <w:rPr>
          <w:b/>
        </w:rPr>
        <w:t>Декомпозиция процесса «Проверка условий завершения»</w:t>
      </w:r>
    </w:p>
    <w:p w:rsidR="000C2439" w:rsidRDefault="000C2439" w:rsidP="001F3456">
      <w:pPr>
        <w:pStyle w:val="5"/>
        <w:spacing w:before="240" w:after="240"/>
        <w:ind w:firstLine="0"/>
        <w:jc w:val="center"/>
        <w:rPr>
          <w:bCs/>
          <w:sz w:val="28"/>
          <w:szCs w:val="28"/>
        </w:rPr>
      </w:pPr>
    </w:p>
    <w:p w:rsidR="001F3456" w:rsidRDefault="001F3456" w:rsidP="001F3456">
      <w:pPr>
        <w:pStyle w:val="5"/>
        <w:spacing w:before="240" w:after="240"/>
        <w:ind w:firstLine="0"/>
        <w:jc w:val="center"/>
        <w:rPr>
          <w:bCs/>
          <w:sz w:val="28"/>
          <w:szCs w:val="28"/>
        </w:rPr>
      </w:pPr>
    </w:p>
    <w:p w:rsidR="001F3456" w:rsidRPr="002963E9" w:rsidRDefault="001F3456" w:rsidP="001F3456">
      <w:pPr>
        <w:pStyle w:val="5"/>
        <w:spacing w:before="240" w:after="240"/>
        <w:ind w:firstLine="0"/>
        <w:jc w:val="center"/>
        <w:rPr>
          <w:bCs/>
          <w:sz w:val="28"/>
          <w:szCs w:val="28"/>
        </w:rPr>
      </w:pPr>
    </w:p>
    <w:p w:rsidR="00A64873" w:rsidRPr="00C40BB3" w:rsidRDefault="001F3456" w:rsidP="001122DA">
      <w:pPr>
        <w:pStyle w:val="5"/>
        <w:spacing w:before="240" w:after="240"/>
        <w:outlineLvl w:val="2"/>
        <w:rPr>
          <w:b/>
          <w:bCs/>
          <w:sz w:val="32"/>
          <w:szCs w:val="32"/>
        </w:rPr>
      </w:pPr>
      <w:bookmarkStart w:id="16" w:name="_Toc195646669"/>
      <w:r w:rsidRPr="00C40BB3">
        <w:rPr>
          <w:b/>
          <w:bCs/>
          <w:sz w:val="32"/>
          <w:szCs w:val="32"/>
        </w:rPr>
        <w:lastRenderedPageBreak/>
        <w:t>5</w:t>
      </w:r>
      <w:r w:rsidR="00A64873" w:rsidRPr="00C40BB3">
        <w:rPr>
          <w:b/>
          <w:bCs/>
          <w:sz w:val="32"/>
          <w:szCs w:val="32"/>
        </w:rPr>
        <w:t>.</w:t>
      </w:r>
      <w:r w:rsidR="00C40BB3" w:rsidRPr="00843205">
        <w:rPr>
          <w:b/>
          <w:bCs/>
          <w:sz w:val="32"/>
          <w:szCs w:val="32"/>
        </w:rPr>
        <w:t>3</w:t>
      </w:r>
      <w:r w:rsidR="00A64873" w:rsidRPr="00C40BB3">
        <w:rPr>
          <w:b/>
          <w:bCs/>
          <w:sz w:val="32"/>
          <w:szCs w:val="32"/>
        </w:rPr>
        <w:t xml:space="preserve"> Итог</w:t>
      </w:r>
      <w:bookmarkEnd w:id="16"/>
    </w:p>
    <w:p w:rsidR="00843205" w:rsidRDefault="002963E9" w:rsidP="00FC0DD4">
      <w:pPr>
        <w:pStyle w:val="5"/>
        <w:spacing w:before="240" w:after="240"/>
        <w:rPr>
          <w:sz w:val="28"/>
          <w:szCs w:val="28"/>
        </w:rPr>
      </w:pPr>
      <w:r w:rsidRPr="002963E9">
        <w:rPr>
          <w:sz w:val="28"/>
          <w:szCs w:val="28"/>
        </w:rPr>
        <w:t xml:space="preserve">В ходе выполнения данной практической работы были разработаны структурные диаграммы и модели процессов, которые позволили детально описать архитектуру и логику игры. С помощью диаграмм классов и объектов удалось визуализировать ключевые компоненты игры, такие как </w:t>
      </w:r>
      <w:r>
        <w:rPr>
          <w:sz w:val="28"/>
          <w:szCs w:val="28"/>
        </w:rPr>
        <w:t>игрок</w:t>
      </w:r>
      <w:r w:rsidRPr="002963E9">
        <w:rPr>
          <w:sz w:val="28"/>
          <w:szCs w:val="28"/>
        </w:rPr>
        <w:t xml:space="preserve">, </w:t>
      </w:r>
      <w:r>
        <w:rPr>
          <w:sz w:val="28"/>
          <w:szCs w:val="28"/>
        </w:rPr>
        <w:t>уровень, платформы</w:t>
      </w:r>
      <w:r w:rsidRPr="002963E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NPC</w:t>
      </w:r>
      <w:r>
        <w:rPr>
          <w:sz w:val="28"/>
          <w:szCs w:val="28"/>
        </w:rPr>
        <w:t>, крюк</w:t>
      </w:r>
      <w:r w:rsidRPr="002963E9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точка сохранения</w:t>
      </w:r>
      <w:r w:rsidRPr="002963E9">
        <w:rPr>
          <w:sz w:val="28"/>
          <w:szCs w:val="28"/>
        </w:rPr>
        <w:t>, а также их в</w:t>
      </w:r>
      <w:r>
        <w:rPr>
          <w:sz w:val="28"/>
          <w:szCs w:val="28"/>
        </w:rPr>
        <w:t xml:space="preserve">заимосвязи. Это помогло чётко </w:t>
      </w:r>
      <w:r w:rsidRPr="002963E9">
        <w:rPr>
          <w:sz w:val="28"/>
          <w:szCs w:val="28"/>
        </w:rPr>
        <w:t xml:space="preserve">определить структуру системы и взаимодействие между её элементами. </w:t>
      </w:r>
      <w:r w:rsidRPr="001F3456">
        <w:rPr>
          <w:sz w:val="28"/>
          <w:szCs w:val="28"/>
        </w:rPr>
        <w:t>Моделирование процессов в нотации IDEF0 позволило детально описать игрово</w:t>
      </w:r>
      <w:r w:rsidR="001F3456">
        <w:rPr>
          <w:sz w:val="28"/>
          <w:szCs w:val="28"/>
        </w:rPr>
        <w:t>й процесс, начиная с генерации уровня</w:t>
      </w:r>
      <w:r w:rsidRPr="001F3456">
        <w:rPr>
          <w:sz w:val="28"/>
          <w:szCs w:val="28"/>
        </w:rPr>
        <w:t xml:space="preserve"> и заканчивая завершением игры. Были выделены ключевые процессы, такие как управление движением </w:t>
      </w:r>
      <w:r w:rsidR="001F3456">
        <w:rPr>
          <w:sz w:val="28"/>
          <w:szCs w:val="28"/>
        </w:rPr>
        <w:t>игрока</w:t>
      </w:r>
      <w:r w:rsidRPr="001F3456">
        <w:rPr>
          <w:sz w:val="28"/>
          <w:szCs w:val="28"/>
        </w:rPr>
        <w:t>, а также проверка условий победы или поражения. Каждый процесс был разбит на подпроцессы, что помогло определить входы, выходы, управления и механизмы для каждого этапа игры. Это обеспечило глубокое понимание логики игры и упростило проектирование и тестирование.</w:t>
      </w:r>
    </w:p>
    <w:p w:rsidR="00843205" w:rsidRDefault="00843205">
      <w:pPr>
        <w:widowControl/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C0DD4" w:rsidRPr="004F55EC" w:rsidRDefault="00FC0DD4" w:rsidP="00843205">
      <w:pPr>
        <w:pStyle w:val="5"/>
        <w:spacing w:before="240" w:after="240"/>
        <w:ind w:left="707" w:firstLine="2"/>
        <w:rPr>
          <w:b/>
          <w:bCs/>
          <w:sz w:val="36"/>
          <w:szCs w:val="36"/>
          <w:lang w:val="en-US"/>
        </w:rPr>
      </w:pPr>
      <w:r w:rsidRPr="00A64873">
        <w:rPr>
          <w:b/>
          <w:bCs/>
          <w:sz w:val="36"/>
          <w:szCs w:val="36"/>
        </w:rPr>
        <w:lastRenderedPageBreak/>
        <w:t>ПРАКТИЧЕСКАЯ РАБОТА №</w:t>
      </w:r>
      <w:r>
        <w:rPr>
          <w:b/>
          <w:bCs/>
          <w:sz w:val="36"/>
          <w:szCs w:val="36"/>
          <w:lang w:val="en-US"/>
        </w:rPr>
        <w:t>6</w:t>
      </w:r>
    </w:p>
    <w:p w:rsidR="00FC0DD4" w:rsidRPr="00A64873" w:rsidRDefault="00FC0DD4" w:rsidP="00FC0DD4">
      <w:pPr>
        <w:pStyle w:val="5"/>
        <w:spacing w:before="240" w:after="240"/>
        <w:outlineLvl w:val="1"/>
        <w:rPr>
          <w:b/>
          <w:sz w:val="32"/>
          <w:szCs w:val="32"/>
        </w:rPr>
      </w:pPr>
      <w:bookmarkStart w:id="17" w:name="_Toc195646670"/>
      <w:r>
        <w:rPr>
          <w:b/>
          <w:sz w:val="32"/>
          <w:szCs w:val="32"/>
        </w:rPr>
        <w:t>6.1</w:t>
      </w:r>
      <w:r w:rsidRPr="00A64873">
        <w:rPr>
          <w:b/>
          <w:sz w:val="32"/>
          <w:szCs w:val="32"/>
        </w:rPr>
        <w:t xml:space="preserve"> Задание</w:t>
      </w:r>
      <w:bookmarkEnd w:id="17"/>
    </w:p>
    <w:p w:rsidR="00FC0DD4" w:rsidRPr="00C030A5" w:rsidRDefault="00FC0DD4" w:rsidP="00FC0DD4">
      <w:pPr>
        <w:pStyle w:val="5"/>
        <w:numPr>
          <w:ilvl w:val="0"/>
          <w:numId w:val="33"/>
        </w:numPr>
        <w:tabs>
          <w:tab w:val="left" w:pos="1985"/>
        </w:tabs>
        <w:spacing w:before="240" w:after="240"/>
        <w:ind w:left="1134" w:hanging="425"/>
        <w:rPr>
          <w:sz w:val="28"/>
          <w:szCs w:val="28"/>
        </w:rPr>
      </w:pPr>
      <w:r w:rsidRPr="00C030A5">
        <w:rPr>
          <w:sz w:val="28"/>
          <w:szCs w:val="28"/>
        </w:rPr>
        <w:t>Посредством анализа прошлых диаграмм и изучив материал практики, выполнить построение диаграммы в нотации DFD для своего проекта.</w:t>
      </w:r>
    </w:p>
    <w:p w:rsidR="00FC0DD4" w:rsidRPr="00C030A5" w:rsidRDefault="00FC0DD4" w:rsidP="00FC0DD4">
      <w:pPr>
        <w:pStyle w:val="5"/>
        <w:numPr>
          <w:ilvl w:val="0"/>
          <w:numId w:val="33"/>
        </w:numPr>
        <w:tabs>
          <w:tab w:val="left" w:pos="1985"/>
        </w:tabs>
        <w:spacing w:before="240" w:after="240"/>
        <w:ind w:left="1134" w:hanging="425"/>
        <w:rPr>
          <w:sz w:val="28"/>
          <w:szCs w:val="28"/>
        </w:rPr>
      </w:pPr>
      <w:r w:rsidRPr="00C030A5">
        <w:rPr>
          <w:sz w:val="28"/>
          <w:szCs w:val="28"/>
        </w:rPr>
        <w:t>Словесно описать информационное взаимодействие компонентов системы.</w:t>
      </w:r>
    </w:p>
    <w:p w:rsidR="00FC0DD4" w:rsidRPr="00C030A5" w:rsidRDefault="00FC0DD4" w:rsidP="00FC0DD4">
      <w:pPr>
        <w:pStyle w:val="5"/>
        <w:numPr>
          <w:ilvl w:val="0"/>
          <w:numId w:val="33"/>
        </w:numPr>
        <w:tabs>
          <w:tab w:val="left" w:pos="1985"/>
        </w:tabs>
        <w:spacing w:before="240" w:after="240"/>
        <w:ind w:left="1134" w:hanging="425"/>
        <w:rPr>
          <w:sz w:val="28"/>
          <w:szCs w:val="28"/>
        </w:rPr>
      </w:pPr>
      <w:r w:rsidRPr="00C030A5">
        <w:rPr>
          <w:sz w:val="28"/>
          <w:szCs w:val="28"/>
        </w:rPr>
        <w:t>Построить нормализованную логическую модель базы данных собственного проекта.</w:t>
      </w:r>
    </w:p>
    <w:p w:rsidR="00FC0DD4" w:rsidRPr="00A64873" w:rsidRDefault="00FC0DD4" w:rsidP="00FC0DD4">
      <w:pPr>
        <w:pStyle w:val="5"/>
        <w:spacing w:before="240" w:after="240"/>
        <w:outlineLvl w:val="1"/>
        <w:rPr>
          <w:b/>
          <w:bCs/>
          <w:sz w:val="32"/>
          <w:szCs w:val="32"/>
        </w:rPr>
      </w:pPr>
      <w:bookmarkStart w:id="18" w:name="_Toc195646671"/>
      <w:r>
        <w:rPr>
          <w:b/>
          <w:bCs/>
          <w:sz w:val="32"/>
          <w:szCs w:val="32"/>
        </w:rPr>
        <w:t>6</w:t>
      </w:r>
      <w:r w:rsidRPr="00A64873">
        <w:rPr>
          <w:b/>
          <w:bCs/>
          <w:sz w:val="32"/>
          <w:szCs w:val="32"/>
        </w:rPr>
        <w:t xml:space="preserve">.2 </w:t>
      </w:r>
      <w:r>
        <w:rPr>
          <w:b/>
          <w:bCs/>
          <w:sz w:val="32"/>
          <w:szCs w:val="32"/>
        </w:rPr>
        <w:t>Выполнение работы</w:t>
      </w:r>
      <w:bookmarkEnd w:id="18"/>
    </w:p>
    <w:p w:rsidR="00FC0DD4" w:rsidRPr="00C030A5" w:rsidRDefault="00FC0DD4" w:rsidP="00FC0DD4">
      <w:pPr>
        <w:pStyle w:val="5"/>
        <w:spacing w:before="240" w:after="240"/>
        <w:outlineLvl w:val="2"/>
        <w:rPr>
          <w:b/>
          <w:bCs/>
          <w:sz w:val="28"/>
          <w:szCs w:val="28"/>
        </w:rPr>
      </w:pPr>
      <w:bookmarkStart w:id="19" w:name="_Toc195646672"/>
      <w:r>
        <w:rPr>
          <w:b/>
          <w:bCs/>
          <w:sz w:val="28"/>
          <w:szCs w:val="28"/>
        </w:rPr>
        <w:t>6</w:t>
      </w:r>
      <w:r w:rsidRPr="00A64873">
        <w:rPr>
          <w:b/>
          <w:bCs/>
          <w:sz w:val="28"/>
          <w:szCs w:val="28"/>
        </w:rPr>
        <w:t>.</w:t>
      </w:r>
      <w:r w:rsidRPr="003E1EDA">
        <w:rPr>
          <w:b/>
          <w:bCs/>
          <w:sz w:val="28"/>
          <w:szCs w:val="28"/>
        </w:rPr>
        <w:t>2</w:t>
      </w:r>
      <w:r w:rsidRPr="00A64873">
        <w:rPr>
          <w:b/>
          <w:bCs/>
          <w:sz w:val="28"/>
          <w:szCs w:val="28"/>
        </w:rPr>
        <w:t xml:space="preserve">.1 </w:t>
      </w:r>
      <w:r>
        <w:rPr>
          <w:b/>
          <w:bCs/>
          <w:sz w:val="28"/>
          <w:szCs w:val="28"/>
        </w:rPr>
        <w:t xml:space="preserve">Построение диаграммы в нотации </w:t>
      </w:r>
      <w:r>
        <w:rPr>
          <w:b/>
          <w:bCs/>
          <w:sz w:val="28"/>
          <w:szCs w:val="28"/>
          <w:lang w:val="en-US"/>
        </w:rPr>
        <w:t>DFD</w:t>
      </w:r>
      <w:bookmarkEnd w:id="19"/>
    </w:p>
    <w:p w:rsidR="00FC0DD4" w:rsidRDefault="00FC0DD4" w:rsidP="00FC0DD4">
      <w:pPr>
        <w:pStyle w:val="5"/>
        <w:spacing w:before="240" w:after="240"/>
        <w:rPr>
          <w:sz w:val="28"/>
          <w:szCs w:val="28"/>
        </w:rPr>
      </w:pPr>
      <w:r>
        <w:rPr>
          <w:sz w:val="28"/>
          <w:szCs w:val="28"/>
        </w:rPr>
        <w:t>Диаграмма потоков данных позволяет представлять процессы, данные и их потоки наглядным образом, что позволяет упростить разработку сложных систем.</w:t>
      </w:r>
    </w:p>
    <w:p w:rsidR="00FC0DD4" w:rsidRDefault="00FC0DD4" w:rsidP="00FC0DD4">
      <w:pPr>
        <w:pStyle w:val="5"/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В данном случае </w:t>
      </w:r>
      <w:r>
        <w:rPr>
          <w:sz w:val="28"/>
          <w:szCs w:val="28"/>
          <w:lang w:val="en-US"/>
        </w:rPr>
        <w:t>DFD</w:t>
      </w:r>
      <w:r w:rsidRPr="00C030A5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 позволяет визуализировать взаимодействие игрока с игрой совместно с внутренними процессами системы.</w:t>
      </w:r>
    </w:p>
    <w:p w:rsidR="00FC0DD4" w:rsidRDefault="00FC0DD4" w:rsidP="00FC0DD4">
      <w:pPr>
        <w:pStyle w:val="5"/>
        <w:spacing w:before="240" w:after="240"/>
        <w:rPr>
          <w:sz w:val="28"/>
          <w:szCs w:val="28"/>
        </w:rPr>
      </w:pPr>
      <w:r>
        <w:rPr>
          <w:sz w:val="28"/>
          <w:szCs w:val="28"/>
        </w:rPr>
        <w:t>На диаграмме потребуется отобразить взаимодействие игрока с персонажем и уровнем, изменение состояний объектов и передачу информации о состоянии игры игроку.</w:t>
      </w:r>
    </w:p>
    <w:p w:rsidR="00FC0DD4" w:rsidRDefault="00FC0DD4" w:rsidP="00FC0DD4">
      <w:pPr>
        <w:pStyle w:val="5"/>
        <w:spacing w:before="240" w:after="240"/>
        <w:rPr>
          <w:noProof/>
        </w:rPr>
      </w:pPr>
      <w:r w:rsidRPr="00C15F1D">
        <w:rPr>
          <w:noProof/>
        </w:rPr>
        <w:t xml:space="preserve"> </w:t>
      </w:r>
      <w:r w:rsidRPr="00C15F1D">
        <w:rPr>
          <w:noProof/>
        </w:rPr>
        <w:lastRenderedPageBreak/>
        <w:drawing>
          <wp:inline distT="0" distB="0" distL="0" distR="0" wp14:anchorId="19B6960E" wp14:editId="0CA7568E">
            <wp:extent cx="5940425" cy="32893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D4" w:rsidRDefault="00FC0DD4" w:rsidP="00FC0DD4">
      <w:pPr>
        <w:pStyle w:val="5"/>
        <w:spacing w:before="240" w:after="240"/>
        <w:ind w:firstLine="0"/>
        <w:jc w:val="center"/>
        <w:rPr>
          <w:b/>
          <w:bCs/>
          <w:szCs w:val="26"/>
        </w:rPr>
      </w:pPr>
      <w:r w:rsidRPr="00BE050F">
        <w:rPr>
          <w:b/>
          <w:bCs/>
          <w:szCs w:val="26"/>
        </w:rPr>
        <w:t xml:space="preserve">Рисунок </w:t>
      </w:r>
      <w:r>
        <w:rPr>
          <w:b/>
          <w:bCs/>
          <w:szCs w:val="26"/>
        </w:rPr>
        <w:t>6.1</w:t>
      </w:r>
      <w:r w:rsidRPr="00BE050F">
        <w:rPr>
          <w:b/>
          <w:bCs/>
          <w:szCs w:val="26"/>
        </w:rPr>
        <w:t xml:space="preserve"> – </w:t>
      </w:r>
      <w:r>
        <w:rPr>
          <w:b/>
          <w:bCs/>
          <w:szCs w:val="26"/>
        </w:rPr>
        <w:t>Верхний уровень диаграммы</w:t>
      </w:r>
    </w:p>
    <w:p w:rsidR="00FC0DD4" w:rsidRDefault="00FC0DD4" w:rsidP="00FC0DD4">
      <w:pPr>
        <w:pStyle w:val="5"/>
        <w:spacing w:before="240" w:after="240"/>
        <w:ind w:firstLine="0"/>
        <w:rPr>
          <w:b/>
          <w:bCs/>
          <w:sz w:val="28"/>
          <w:szCs w:val="28"/>
        </w:rPr>
      </w:pPr>
      <w:r w:rsidRPr="00E8658D">
        <w:rPr>
          <w:b/>
          <w:bCs/>
          <w:noProof/>
          <w:sz w:val="28"/>
          <w:szCs w:val="28"/>
        </w:rPr>
        <w:drawing>
          <wp:inline distT="0" distB="0" distL="0" distR="0" wp14:anchorId="0AB0334C" wp14:editId="24AC9672">
            <wp:extent cx="5940425" cy="31324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D4" w:rsidRDefault="00FC0DD4" w:rsidP="00FC0DD4">
      <w:pPr>
        <w:pStyle w:val="5"/>
        <w:spacing w:before="240" w:after="240"/>
        <w:ind w:firstLine="0"/>
        <w:jc w:val="center"/>
        <w:rPr>
          <w:b/>
          <w:bCs/>
          <w:szCs w:val="26"/>
        </w:rPr>
      </w:pPr>
      <w:r w:rsidRPr="00BE050F">
        <w:rPr>
          <w:b/>
          <w:bCs/>
          <w:szCs w:val="26"/>
        </w:rPr>
        <w:t xml:space="preserve">Рисунок </w:t>
      </w:r>
      <w:r>
        <w:rPr>
          <w:b/>
          <w:bCs/>
          <w:szCs w:val="26"/>
        </w:rPr>
        <w:t>6.2</w:t>
      </w:r>
      <w:r w:rsidRPr="00BE050F">
        <w:rPr>
          <w:b/>
          <w:bCs/>
          <w:szCs w:val="26"/>
        </w:rPr>
        <w:t xml:space="preserve"> – </w:t>
      </w:r>
      <w:r>
        <w:rPr>
          <w:b/>
          <w:bCs/>
          <w:szCs w:val="26"/>
        </w:rPr>
        <w:t>Декомпозиция диаграммы</w:t>
      </w:r>
    </w:p>
    <w:p w:rsidR="00FC0DD4" w:rsidRDefault="00FC0DD4" w:rsidP="00FC0DD4">
      <w:pPr>
        <w:pStyle w:val="5"/>
        <w:spacing w:before="240" w:after="240"/>
        <w:ind w:firstLine="0"/>
        <w:jc w:val="center"/>
        <w:rPr>
          <w:b/>
          <w:bCs/>
          <w:szCs w:val="26"/>
        </w:rPr>
      </w:pPr>
    </w:p>
    <w:p w:rsidR="00FC0DD4" w:rsidRDefault="00FC0DD4" w:rsidP="00FC0DD4">
      <w:pPr>
        <w:pStyle w:val="5"/>
        <w:spacing w:before="240" w:after="240"/>
        <w:ind w:firstLine="0"/>
        <w:jc w:val="center"/>
        <w:rPr>
          <w:b/>
          <w:bCs/>
          <w:szCs w:val="26"/>
        </w:rPr>
      </w:pPr>
    </w:p>
    <w:p w:rsidR="00FC0DD4" w:rsidRPr="00C15F1D" w:rsidRDefault="00FC0DD4" w:rsidP="00843205">
      <w:pPr>
        <w:pStyle w:val="5"/>
        <w:spacing w:before="240" w:after="240"/>
        <w:ind w:firstLine="0"/>
        <w:rPr>
          <w:b/>
          <w:bCs/>
          <w:szCs w:val="26"/>
        </w:rPr>
      </w:pPr>
    </w:p>
    <w:p w:rsidR="00FC0DD4" w:rsidRDefault="00FC0DD4" w:rsidP="00FC0DD4">
      <w:pPr>
        <w:pStyle w:val="5"/>
        <w:spacing w:before="240" w:after="240"/>
        <w:outlineLvl w:val="2"/>
        <w:rPr>
          <w:b/>
          <w:bCs/>
          <w:sz w:val="28"/>
          <w:szCs w:val="28"/>
        </w:rPr>
      </w:pPr>
      <w:bookmarkStart w:id="20" w:name="_Toc195646673"/>
      <w:r>
        <w:rPr>
          <w:b/>
          <w:bCs/>
          <w:sz w:val="28"/>
          <w:szCs w:val="28"/>
        </w:rPr>
        <w:lastRenderedPageBreak/>
        <w:t>6</w:t>
      </w:r>
      <w:r w:rsidRPr="000B7929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2</w:t>
      </w:r>
      <w:r w:rsidR="00C40BB3" w:rsidRPr="00C40BB3">
        <w:rPr>
          <w:b/>
          <w:bCs/>
          <w:sz w:val="28"/>
          <w:szCs w:val="28"/>
        </w:rPr>
        <w:t>.</w:t>
      </w:r>
      <w:r w:rsidR="00C40BB3" w:rsidRPr="00843205">
        <w:rPr>
          <w:b/>
          <w:bCs/>
          <w:sz w:val="28"/>
          <w:szCs w:val="28"/>
        </w:rPr>
        <w:t>2</w:t>
      </w:r>
      <w:r w:rsidRPr="00A6487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Словесное описание взаимодействия компонентов системы</w:t>
      </w:r>
      <w:bookmarkEnd w:id="20"/>
    </w:p>
    <w:p w:rsidR="00FC0DD4" w:rsidRPr="009E6D1D" w:rsidRDefault="00FC0DD4" w:rsidP="00FC0DD4">
      <w:pPr>
        <w:pStyle w:val="5"/>
        <w:spacing w:before="240" w:after="240"/>
        <w:ind w:firstLine="0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Cs/>
          <w:sz w:val="28"/>
          <w:szCs w:val="28"/>
        </w:rPr>
        <w:t>Каждый этап взаимодействия компонентов системы, обработка действий игрока, обработка физики объектов, обновление состояния игры, включает в себя интеракцию между системой, базами данных и игроком, для корректного игрового процесса.</w:t>
      </w:r>
    </w:p>
    <w:p w:rsidR="00FC0DD4" w:rsidRDefault="00FC0DD4" w:rsidP="00FC0DD4">
      <w:pPr>
        <w:pStyle w:val="5"/>
        <w:spacing w:before="240" w:after="240"/>
        <w:outlineLvl w:val="2"/>
        <w:rPr>
          <w:b/>
          <w:bCs/>
          <w:sz w:val="28"/>
          <w:szCs w:val="28"/>
        </w:rPr>
      </w:pPr>
      <w:bookmarkStart w:id="21" w:name="_Toc195646674"/>
      <w:r>
        <w:rPr>
          <w:b/>
          <w:bCs/>
          <w:sz w:val="28"/>
          <w:szCs w:val="28"/>
        </w:rPr>
        <w:t>6</w:t>
      </w:r>
      <w:r w:rsidRPr="000B7929">
        <w:rPr>
          <w:b/>
          <w:bCs/>
          <w:sz w:val="28"/>
          <w:szCs w:val="28"/>
        </w:rPr>
        <w:t>.</w:t>
      </w:r>
      <w:r w:rsidRPr="00A64873">
        <w:rPr>
          <w:b/>
          <w:bCs/>
          <w:sz w:val="28"/>
          <w:szCs w:val="28"/>
        </w:rPr>
        <w:t>2.</w:t>
      </w:r>
      <w:r w:rsidRPr="000B7929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.1 Обработка действий игрока</w:t>
      </w:r>
      <w:bookmarkEnd w:id="21"/>
    </w:p>
    <w:p w:rsidR="00FC0DD4" w:rsidRDefault="00FC0DD4" w:rsidP="00FC0DD4">
      <w:pPr>
        <w:pStyle w:val="5"/>
        <w:spacing w:before="240" w:after="240"/>
        <w:ind w:left="709" w:firstLine="0"/>
        <w:rPr>
          <w:sz w:val="28"/>
          <w:szCs w:val="28"/>
        </w:rPr>
      </w:pPr>
      <w:r>
        <w:rPr>
          <w:sz w:val="28"/>
          <w:szCs w:val="28"/>
        </w:rPr>
        <w:t>1. Игрок меняет снаряжение</w:t>
      </w:r>
      <w:r w:rsidRPr="00C15F1D">
        <w:rPr>
          <w:sz w:val="28"/>
          <w:szCs w:val="28"/>
        </w:rPr>
        <w:t>:</w:t>
      </w:r>
    </w:p>
    <w:p w:rsidR="00FC0DD4" w:rsidRDefault="00FC0DD4" w:rsidP="00FC0DD4">
      <w:pPr>
        <w:pStyle w:val="5"/>
        <w:spacing w:before="240" w:after="240"/>
        <w:rPr>
          <w:sz w:val="28"/>
          <w:szCs w:val="28"/>
        </w:rPr>
      </w:pPr>
      <w:r>
        <w:rPr>
          <w:sz w:val="28"/>
          <w:szCs w:val="28"/>
        </w:rPr>
        <w:t>Запрос на смену снаряжения отправляется в систему для дальнейшей обработки.</w:t>
      </w:r>
    </w:p>
    <w:p w:rsidR="00FC0DD4" w:rsidRDefault="00FC0DD4" w:rsidP="00FC0DD4">
      <w:pPr>
        <w:pStyle w:val="5"/>
        <w:spacing w:before="240" w:after="240"/>
        <w:ind w:left="708" w:firstLine="1"/>
        <w:rPr>
          <w:sz w:val="28"/>
          <w:szCs w:val="28"/>
        </w:rPr>
      </w:pPr>
      <w:r>
        <w:rPr>
          <w:sz w:val="28"/>
          <w:szCs w:val="28"/>
        </w:rPr>
        <w:t>2. Обработка смены снаряжения</w:t>
      </w:r>
      <w:r w:rsidRPr="00C15F1D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:rsidR="00FC0DD4" w:rsidRDefault="00FC0DD4" w:rsidP="00FC0DD4">
      <w:pPr>
        <w:pStyle w:val="5"/>
        <w:spacing w:before="240" w:after="240"/>
        <w:rPr>
          <w:sz w:val="28"/>
          <w:szCs w:val="28"/>
        </w:rPr>
      </w:pPr>
      <w:r>
        <w:rPr>
          <w:sz w:val="28"/>
          <w:szCs w:val="28"/>
        </w:rPr>
        <w:t>Запрос отправляется в базу данных игрока, если данное снаряжение присутствует у игрока, то система изменяет экипированное, в ином случае смены не происходит, в конце возвращаются все данные о игроке.</w:t>
      </w:r>
    </w:p>
    <w:p w:rsidR="00FC0DD4" w:rsidRDefault="00FC0DD4" w:rsidP="00FC0DD4">
      <w:pPr>
        <w:pStyle w:val="5"/>
        <w:spacing w:before="240" w:after="240"/>
        <w:ind w:left="720" w:firstLine="0"/>
        <w:rPr>
          <w:sz w:val="28"/>
          <w:szCs w:val="28"/>
        </w:rPr>
      </w:pPr>
      <w:r w:rsidRPr="007075DB">
        <w:rPr>
          <w:sz w:val="28"/>
          <w:szCs w:val="28"/>
        </w:rPr>
        <w:t xml:space="preserve">3. </w:t>
      </w:r>
      <w:r>
        <w:rPr>
          <w:sz w:val="28"/>
          <w:szCs w:val="28"/>
        </w:rPr>
        <w:t>Передача информации о состоянии игрока</w:t>
      </w:r>
      <w:r w:rsidRPr="007075DB">
        <w:rPr>
          <w:sz w:val="28"/>
          <w:szCs w:val="28"/>
        </w:rPr>
        <w:t>:</w:t>
      </w:r>
    </w:p>
    <w:p w:rsidR="00FC0DD4" w:rsidRDefault="00FC0DD4" w:rsidP="00FC0DD4">
      <w:pPr>
        <w:pStyle w:val="5"/>
        <w:spacing w:before="240" w:after="240"/>
        <w:rPr>
          <w:sz w:val="28"/>
          <w:szCs w:val="28"/>
        </w:rPr>
      </w:pPr>
      <w:r>
        <w:rPr>
          <w:sz w:val="28"/>
          <w:szCs w:val="28"/>
        </w:rPr>
        <w:t>Система проверяет был ли запрос на смену снаряжения, если его не было, тогда она запрашивает его текущее состояние.</w:t>
      </w:r>
    </w:p>
    <w:p w:rsidR="00FC0DD4" w:rsidRDefault="00FC0DD4" w:rsidP="00FC0DD4">
      <w:pPr>
        <w:pStyle w:val="5"/>
        <w:spacing w:before="240" w:after="240"/>
        <w:outlineLvl w:val="2"/>
        <w:rPr>
          <w:b/>
          <w:bCs/>
          <w:sz w:val="28"/>
          <w:szCs w:val="28"/>
        </w:rPr>
      </w:pPr>
      <w:bookmarkStart w:id="22" w:name="_Toc195646675"/>
      <w:r>
        <w:rPr>
          <w:b/>
          <w:bCs/>
          <w:sz w:val="28"/>
          <w:szCs w:val="28"/>
        </w:rPr>
        <w:t>6</w:t>
      </w:r>
      <w:r w:rsidRPr="000B7929">
        <w:rPr>
          <w:b/>
          <w:bCs/>
          <w:sz w:val="28"/>
          <w:szCs w:val="28"/>
        </w:rPr>
        <w:t>.</w:t>
      </w:r>
      <w:r w:rsidRPr="00A64873">
        <w:rPr>
          <w:b/>
          <w:bCs/>
          <w:sz w:val="28"/>
          <w:szCs w:val="28"/>
        </w:rPr>
        <w:t>2.</w:t>
      </w:r>
      <w:r w:rsidRPr="000B7929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.2 Обработка физики объектов</w:t>
      </w:r>
      <w:bookmarkEnd w:id="22"/>
    </w:p>
    <w:p w:rsidR="00FC0DD4" w:rsidRPr="00BF1F75" w:rsidRDefault="00FC0DD4" w:rsidP="00FC0DD4">
      <w:pPr>
        <w:pStyle w:val="5"/>
        <w:spacing w:before="240" w:after="240"/>
        <w:ind w:firstLine="0"/>
        <w:rPr>
          <w:sz w:val="28"/>
          <w:szCs w:val="28"/>
        </w:rPr>
      </w:pPr>
      <w:r>
        <w:rPr>
          <w:sz w:val="28"/>
          <w:szCs w:val="28"/>
        </w:rPr>
        <w:tab/>
        <w:t>1. Запрос характеристик снаряжения</w:t>
      </w:r>
      <w:r w:rsidRPr="00BF1F75">
        <w:rPr>
          <w:sz w:val="28"/>
          <w:szCs w:val="28"/>
        </w:rPr>
        <w:t>:</w:t>
      </w:r>
    </w:p>
    <w:p w:rsidR="00FC0DD4" w:rsidRDefault="00FC0DD4" w:rsidP="00FC0DD4">
      <w:pPr>
        <w:pStyle w:val="5"/>
        <w:spacing w:before="240" w:after="240"/>
        <w:ind w:firstLine="0"/>
        <w:rPr>
          <w:sz w:val="28"/>
          <w:szCs w:val="28"/>
        </w:rPr>
      </w:pPr>
      <w:r w:rsidRPr="00BF1F75">
        <w:rPr>
          <w:sz w:val="28"/>
          <w:szCs w:val="28"/>
        </w:rPr>
        <w:tab/>
      </w:r>
      <w:r>
        <w:rPr>
          <w:sz w:val="28"/>
          <w:szCs w:val="28"/>
        </w:rPr>
        <w:t>Из базы данных снаряжения системой запрашиваются характеристики экипированного снаряжения.</w:t>
      </w:r>
    </w:p>
    <w:p w:rsidR="00FC0DD4" w:rsidRPr="00BF1F75" w:rsidRDefault="00FC0DD4" w:rsidP="00FC0DD4">
      <w:pPr>
        <w:pStyle w:val="5"/>
        <w:spacing w:before="240" w:after="240"/>
        <w:ind w:firstLine="0"/>
        <w:rPr>
          <w:sz w:val="28"/>
          <w:szCs w:val="28"/>
        </w:rPr>
      </w:pPr>
      <w:r>
        <w:rPr>
          <w:sz w:val="28"/>
          <w:szCs w:val="28"/>
        </w:rPr>
        <w:tab/>
        <w:t>2. Изменение физики объектов</w:t>
      </w:r>
      <w:r w:rsidRPr="00BF1F75">
        <w:rPr>
          <w:sz w:val="28"/>
          <w:szCs w:val="28"/>
        </w:rPr>
        <w:t>:</w:t>
      </w:r>
    </w:p>
    <w:p w:rsidR="00FC0DD4" w:rsidRPr="00C40BB3" w:rsidRDefault="00FC0DD4" w:rsidP="00C40BB3">
      <w:pPr>
        <w:pStyle w:val="5"/>
        <w:spacing w:before="240" w:after="240"/>
        <w:ind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После того, как пришли данные снаряжение, система вычисляет новую скорость игрока и в зависимости от его действий изменяет вектор движения, затем система запрашивает данные обо всех активных объектах на карте из </w:t>
      </w:r>
      <w:r>
        <w:rPr>
          <w:sz w:val="28"/>
          <w:szCs w:val="28"/>
        </w:rPr>
        <w:lastRenderedPageBreak/>
        <w:t>базы данных состояния уровня и обновляет их данные, если игрок взаимодействовал с объектом на карте, то система запрашивает данные об объекте и в зависимости от его свойств (можно ли присоединиться к нему, притягивается ли объект и т.д.) обновляет их физику.</w:t>
      </w:r>
    </w:p>
    <w:p w:rsidR="00FC0DD4" w:rsidRDefault="00FC0DD4" w:rsidP="00FC0DD4">
      <w:pPr>
        <w:pStyle w:val="5"/>
        <w:spacing w:before="240" w:after="240"/>
        <w:outlineLvl w:val="2"/>
        <w:rPr>
          <w:b/>
          <w:bCs/>
          <w:sz w:val="28"/>
          <w:szCs w:val="28"/>
        </w:rPr>
      </w:pPr>
      <w:bookmarkStart w:id="23" w:name="_Toc195646676"/>
      <w:r>
        <w:rPr>
          <w:b/>
          <w:bCs/>
          <w:sz w:val="28"/>
          <w:szCs w:val="28"/>
        </w:rPr>
        <w:t>6</w:t>
      </w:r>
      <w:r w:rsidRPr="000B7929">
        <w:rPr>
          <w:b/>
          <w:bCs/>
          <w:sz w:val="28"/>
          <w:szCs w:val="28"/>
        </w:rPr>
        <w:t>.</w:t>
      </w:r>
      <w:r w:rsidRPr="00A64873">
        <w:rPr>
          <w:b/>
          <w:bCs/>
          <w:sz w:val="28"/>
          <w:szCs w:val="28"/>
        </w:rPr>
        <w:t>2.</w:t>
      </w:r>
      <w:r w:rsidRPr="000B7929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.3 Обработка состояния игры</w:t>
      </w:r>
      <w:bookmarkEnd w:id="23"/>
    </w:p>
    <w:p w:rsidR="00FC0DD4" w:rsidRPr="008E0F11" w:rsidRDefault="00FC0DD4" w:rsidP="00FC0DD4">
      <w:pPr>
        <w:pStyle w:val="5"/>
        <w:spacing w:before="240" w:after="240"/>
        <w:ind w:firstLine="0"/>
        <w:rPr>
          <w:sz w:val="28"/>
          <w:szCs w:val="28"/>
        </w:rPr>
      </w:pPr>
      <w:r>
        <w:rPr>
          <w:sz w:val="28"/>
          <w:szCs w:val="28"/>
        </w:rPr>
        <w:tab/>
        <w:t>1. Обновление данных</w:t>
      </w:r>
      <w:r w:rsidRPr="008E0F11">
        <w:rPr>
          <w:sz w:val="28"/>
          <w:szCs w:val="28"/>
        </w:rPr>
        <w:t>:</w:t>
      </w:r>
    </w:p>
    <w:p w:rsidR="00FC0DD4" w:rsidRPr="00BF1F75" w:rsidRDefault="00FC0DD4" w:rsidP="00FC0DD4">
      <w:pPr>
        <w:pStyle w:val="5"/>
        <w:spacing w:before="240" w:after="240"/>
        <w:ind w:firstLine="0"/>
        <w:rPr>
          <w:sz w:val="28"/>
          <w:szCs w:val="28"/>
        </w:rPr>
      </w:pPr>
      <w:r>
        <w:rPr>
          <w:sz w:val="28"/>
          <w:szCs w:val="28"/>
        </w:rPr>
        <w:tab/>
        <w:t>После обновления физики система передаёт обновлённые данные (новую скорость, направление и здоровье) в базу данных игрока, где они сохраняются. Также система заносит обновлённые данные об объектах (новые активные объекты или уже неактивные объекты) в базу данных состояния уровня.</w:t>
      </w:r>
    </w:p>
    <w:p w:rsidR="00FC0DD4" w:rsidRPr="00C40BB3" w:rsidRDefault="00FC0DD4" w:rsidP="00FC0DD4">
      <w:pPr>
        <w:pStyle w:val="5"/>
        <w:spacing w:before="240" w:after="240"/>
        <w:outlineLvl w:val="2"/>
        <w:rPr>
          <w:b/>
          <w:bCs/>
          <w:sz w:val="32"/>
          <w:szCs w:val="32"/>
        </w:rPr>
      </w:pPr>
      <w:bookmarkStart w:id="24" w:name="_Toc195646677"/>
      <w:r w:rsidRPr="00C40BB3">
        <w:rPr>
          <w:b/>
          <w:bCs/>
          <w:sz w:val="32"/>
          <w:szCs w:val="32"/>
        </w:rPr>
        <w:t>6.3. Логическая модель базы данных</w:t>
      </w:r>
      <w:bookmarkEnd w:id="24"/>
    </w:p>
    <w:p w:rsidR="00FC0DD4" w:rsidRPr="00732ACB" w:rsidRDefault="00FC0DD4" w:rsidP="00FC0DD4">
      <w:pPr>
        <w:pStyle w:val="5"/>
        <w:spacing w:before="240" w:after="240"/>
        <w:rPr>
          <w:sz w:val="28"/>
          <w:szCs w:val="28"/>
        </w:rPr>
      </w:pPr>
      <w:r w:rsidRPr="00732ACB">
        <w:rPr>
          <w:sz w:val="28"/>
          <w:szCs w:val="28"/>
        </w:rPr>
        <w:t xml:space="preserve">Логическая модель базы данных для нашей игры представляет собой структурированное описание данных, необходимых для функционирования игры. Основные сущности модели включают состояние </w:t>
      </w:r>
      <w:r>
        <w:rPr>
          <w:sz w:val="28"/>
          <w:szCs w:val="28"/>
        </w:rPr>
        <w:t>уровня</w:t>
      </w:r>
      <w:r w:rsidRPr="00732ACB">
        <w:rPr>
          <w:sz w:val="28"/>
          <w:szCs w:val="28"/>
        </w:rPr>
        <w:t xml:space="preserve">, </w:t>
      </w:r>
      <w:r>
        <w:rPr>
          <w:sz w:val="28"/>
          <w:szCs w:val="28"/>
        </w:rPr>
        <w:t>игрок</w:t>
      </w:r>
      <w:r w:rsidRPr="00732ACB">
        <w:rPr>
          <w:sz w:val="28"/>
          <w:szCs w:val="28"/>
        </w:rPr>
        <w:t xml:space="preserve">, </w:t>
      </w:r>
      <w:r>
        <w:rPr>
          <w:sz w:val="28"/>
          <w:szCs w:val="28"/>
        </w:rPr>
        <w:t>объект</w:t>
      </w:r>
      <w:r w:rsidRPr="00732AC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экипировка. </w:t>
      </w:r>
      <w:r w:rsidRPr="00732ACB">
        <w:rPr>
          <w:sz w:val="28"/>
          <w:szCs w:val="28"/>
        </w:rPr>
        <w:t>Каждая сущность имеет свои атрибуты и связи с другими сущностями, что позволяет эффективно управлять данными и обеспечивать корректную работу игры.</w:t>
      </w:r>
    </w:p>
    <w:p w:rsidR="00FC0DD4" w:rsidRDefault="00FC0DD4" w:rsidP="00FC0DD4">
      <w:pPr>
        <w:pStyle w:val="5"/>
        <w:spacing w:before="240" w:after="240"/>
        <w:ind w:firstLine="0"/>
        <w:jc w:val="center"/>
        <w:rPr>
          <w:b/>
          <w:bCs/>
          <w:sz w:val="28"/>
          <w:szCs w:val="28"/>
        </w:rPr>
      </w:pPr>
      <w:r w:rsidRPr="00732ACB">
        <w:rPr>
          <w:noProof/>
        </w:rPr>
        <w:lastRenderedPageBreak/>
        <w:drawing>
          <wp:inline distT="0" distB="0" distL="0" distR="0" wp14:anchorId="0C1450DC" wp14:editId="026EB94E">
            <wp:extent cx="4151961" cy="524021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8449" cy="527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D4" w:rsidRDefault="00FC0DD4" w:rsidP="00FC0DD4">
      <w:pPr>
        <w:pStyle w:val="5"/>
        <w:spacing w:before="240" w:after="240"/>
        <w:ind w:firstLine="0"/>
        <w:jc w:val="center"/>
        <w:rPr>
          <w:b/>
          <w:bCs/>
          <w:szCs w:val="26"/>
        </w:rPr>
      </w:pPr>
      <w:r w:rsidRPr="00BE050F">
        <w:rPr>
          <w:b/>
          <w:bCs/>
          <w:szCs w:val="26"/>
        </w:rPr>
        <w:t xml:space="preserve">Рисунок </w:t>
      </w:r>
      <w:r w:rsidR="00C40BB3">
        <w:rPr>
          <w:b/>
          <w:bCs/>
          <w:szCs w:val="26"/>
        </w:rPr>
        <w:t>6</w:t>
      </w:r>
      <w:r w:rsidRPr="00BE050F">
        <w:rPr>
          <w:b/>
          <w:bCs/>
          <w:szCs w:val="26"/>
        </w:rPr>
        <w:t>.</w:t>
      </w:r>
      <w:r w:rsidR="00C40BB3">
        <w:rPr>
          <w:b/>
          <w:bCs/>
          <w:szCs w:val="26"/>
        </w:rPr>
        <w:t>3</w:t>
      </w:r>
      <w:r w:rsidRPr="00BE050F">
        <w:rPr>
          <w:b/>
          <w:bCs/>
          <w:szCs w:val="26"/>
        </w:rPr>
        <w:t xml:space="preserve"> – Диаграмма </w:t>
      </w:r>
      <w:r>
        <w:rPr>
          <w:b/>
          <w:bCs/>
          <w:szCs w:val="26"/>
        </w:rPr>
        <w:t>объектов</w:t>
      </w:r>
    </w:p>
    <w:p w:rsidR="00FC0DD4" w:rsidRDefault="00FC0DD4" w:rsidP="00FC0DD4">
      <w:pPr>
        <w:pStyle w:val="5"/>
        <w:spacing w:before="240" w:after="240"/>
        <w:rPr>
          <w:sz w:val="28"/>
          <w:szCs w:val="28"/>
        </w:rPr>
      </w:pPr>
      <w:r>
        <w:rPr>
          <w:sz w:val="28"/>
          <w:szCs w:val="28"/>
        </w:rPr>
        <w:t>Состояние уровня отслеживает текущие объекты, время, проведённое на уровне, его сложность и позицию игрока. Состояние уровня связано с игроком и объектами на уровне. Каждый объект имеет свои определённые свойства, скорость, позицию и текущее состоянии (сломан, горит и т.д.).</w:t>
      </w:r>
    </w:p>
    <w:p w:rsidR="00FC0DD4" w:rsidRDefault="00FC0DD4" w:rsidP="00FC0DD4">
      <w:pPr>
        <w:pStyle w:val="5"/>
        <w:spacing w:before="240" w:after="240"/>
        <w:rPr>
          <w:sz w:val="28"/>
          <w:szCs w:val="28"/>
        </w:rPr>
      </w:pPr>
      <w:r>
        <w:rPr>
          <w:sz w:val="28"/>
          <w:szCs w:val="28"/>
        </w:rPr>
        <w:t>Игрок, являясь ключевой сущностью, хранит информацию о своём местоположении, здоровье, скорости и экипировке, он связан с текущей экипировкой. Каждая экипировка имеет ускорение, крюк также имеет информацию о дальности своего применения, экипировка может быть связана с объектом, если они контактируют.</w:t>
      </w:r>
    </w:p>
    <w:p w:rsidR="00FC0DD4" w:rsidRPr="00392E66" w:rsidRDefault="00FC0DD4" w:rsidP="00392E66">
      <w:pPr>
        <w:widowControl/>
        <w:suppressAutoHyphens w:val="0"/>
        <w:spacing w:before="240" w:after="24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C0DD4" w:rsidRPr="00C40BB3" w:rsidRDefault="00FC0DD4" w:rsidP="00FC0DD4">
      <w:pPr>
        <w:pStyle w:val="5"/>
        <w:spacing w:before="240" w:after="240"/>
        <w:outlineLvl w:val="2"/>
        <w:rPr>
          <w:b/>
          <w:bCs/>
          <w:sz w:val="32"/>
          <w:szCs w:val="32"/>
        </w:rPr>
      </w:pPr>
      <w:bookmarkStart w:id="25" w:name="_Toc195646678"/>
      <w:r w:rsidRPr="00C40BB3">
        <w:rPr>
          <w:b/>
          <w:bCs/>
          <w:sz w:val="32"/>
          <w:szCs w:val="32"/>
        </w:rPr>
        <w:lastRenderedPageBreak/>
        <w:t>6.4 Итог</w:t>
      </w:r>
      <w:bookmarkEnd w:id="25"/>
    </w:p>
    <w:p w:rsidR="00FC0DD4" w:rsidRDefault="00FC0DD4" w:rsidP="00C40BB3">
      <w:pPr>
        <w:widowControl/>
        <w:suppressAutoHyphens w:val="0"/>
        <w:spacing w:before="240" w:after="240" w:line="360" w:lineRule="auto"/>
        <w:ind w:firstLine="708"/>
        <w:rPr>
          <w:sz w:val="28"/>
          <w:szCs w:val="28"/>
        </w:rPr>
      </w:pPr>
      <w:r w:rsidRPr="009E6D1D">
        <w:rPr>
          <w:sz w:val="28"/>
          <w:szCs w:val="28"/>
        </w:rPr>
        <w:t>В ходе выполнения практической работы были выполнены задачи по созданию информационной диаграммы системы и разработке логической</w:t>
      </w:r>
      <w:r>
        <w:rPr>
          <w:sz w:val="28"/>
          <w:szCs w:val="28"/>
        </w:rPr>
        <w:t xml:space="preserve"> модели базы данных для игры. </w:t>
      </w:r>
      <w:r w:rsidRPr="009E6D1D">
        <w:rPr>
          <w:sz w:val="28"/>
          <w:szCs w:val="28"/>
        </w:rPr>
        <w:t xml:space="preserve">Построение диаграммы потоков данных (DFD) позволило визуализировать ключевые процессы, хранилища данных и взаимодействие между компонентами системы. Это обеспечило четкое понимание того, как информация перемещается в системе, что является важным этапом для дальнейшей разработки и оптимизации игрового процесса. Кроме того, словесное описание взаимодействия компонентов системы помогло глубже понять логику работы игры, включая обработку </w:t>
      </w:r>
      <w:r>
        <w:rPr>
          <w:sz w:val="28"/>
          <w:szCs w:val="28"/>
        </w:rPr>
        <w:t>действий</w:t>
      </w:r>
      <w:r w:rsidRPr="009E6D1D">
        <w:rPr>
          <w:sz w:val="28"/>
          <w:szCs w:val="28"/>
        </w:rPr>
        <w:t xml:space="preserve"> игрока, </w:t>
      </w:r>
      <w:r>
        <w:rPr>
          <w:sz w:val="28"/>
          <w:szCs w:val="28"/>
        </w:rPr>
        <w:t xml:space="preserve">физики игры </w:t>
      </w:r>
      <w:r w:rsidRPr="009E6D1D">
        <w:rPr>
          <w:sz w:val="28"/>
          <w:szCs w:val="28"/>
        </w:rPr>
        <w:t xml:space="preserve">и обновление состояния </w:t>
      </w:r>
      <w:r>
        <w:rPr>
          <w:sz w:val="28"/>
          <w:szCs w:val="28"/>
        </w:rPr>
        <w:t>уровня</w:t>
      </w:r>
      <w:r w:rsidRPr="009E6D1D">
        <w:rPr>
          <w:sz w:val="28"/>
          <w:szCs w:val="28"/>
        </w:rPr>
        <w:t>. А разработанная логическая модель базы данных обеспечивает целостность данных и минимизирует избыточность, что важно для эффективной работы системы. Полученные результаты могут быть использованы для дальнейшей реализации проекта, а также для анализа и улучшения процессов в игре</w:t>
      </w:r>
      <w:r>
        <w:rPr>
          <w:sz w:val="28"/>
          <w:szCs w:val="28"/>
        </w:rPr>
        <w:t>.</w:t>
      </w:r>
    </w:p>
    <w:p w:rsidR="00C40BB3" w:rsidRDefault="00C40BB3" w:rsidP="00392E66">
      <w:pPr>
        <w:pStyle w:val="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  <w:bookmarkStart w:id="26" w:name="_Toc195646679"/>
      <w:r w:rsidRPr="00A64873">
        <w:rPr>
          <w:b/>
          <w:bCs/>
          <w:sz w:val="36"/>
          <w:szCs w:val="36"/>
        </w:rPr>
        <w:lastRenderedPageBreak/>
        <w:t>ПРАКТИЧЕСКАЯ РАБОТА №</w:t>
      </w:r>
      <w:r>
        <w:rPr>
          <w:b/>
          <w:bCs/>
          <w:sz w:val="36"/>
          <w:szCs w:val="36"/>
        </w:rPr>
        <w:t>7</w:t>
      </w:r>
      <w:bookmarkEnd w:id="26"/>
    </w:p>
    <w:p w:rsidR="00C40BB3" w:rsidRDefault="00C40BB3" w:rsidP="00C40BB3">
      <w:pPr>
        <w:pStyle w:val="a1"/>
        <w:ind w:firstLine="709"/>
        <w:jc w:val="both"/>
      </w:pPr>
    </w:p>
    <w:p w:rsidR="00C40BB3" w:rsidRPr="00C40BB3" w:rsidRDefault="00C40BB3" w:rsidP="00C40BB3">
      <w:pPr>
        <w:pStyle w:val="a1"/>
        <w:spacing w:before="240" w:after="240" w:line="360" w:lineRule="auto"/>
        <w:ind w:firstLine="709"/>
        <w:jc w:val="both"/>
        <w:outlineLvl w:val="1"/>
        <w:rPr>
          <w:sz w:val="32"/>
          <w:szCs w:val="32"/>
        </w:rPr>
      </w:pPr>
      <w:bookmarkStart w:id="27" w:name="_Toc195646680"/>
      <w:r w:rsidRPr="00C40BB3">
        <w:rPr>
          <w:sz w:val="32"/>
          <w:szCs w:val="32"/>
        </w:rPr>
        <w:t>7.</w:t>
      </w:r>
      <w:r w:rsidRPr="00843205">
        <w:rPr>
          <w:sz w:val="32"/>
          <w:szCs w:val="32"/>
        </w:rPr>
        <w:t>1</w:t>
      </w:r>
      <w:r w:rsidRPr="00C40BB3">
        <w:rPr>
          <w:sz w:val="32"/>
          <w:szCs w:val="32"/>
        </w:rPr>
        <w:t>. Задание</w:t>
      </w:r>
      <w:bookmarkEnd w:id="27"/>
    </w:p>
    <w:p w:rsidR="00C40BB3" w:rsidRPr="00C40BB3" w:rsidRDefault="00843205" w:rsidP="00C40BB3">
      <w:pPr>
        <w:pStyle w:val="a1"/>
        <w:spacing w:before="240" w:after="240" w:line="360" w:lineRule="auto"/>
        <w:ind w:firstLine="709"/>
        <w:jc w:val="both"/>
        <w:rPr>
          <w:b w:val="0"/>
        </w:rPr>
      </w:pPr>
      <w:r>
        <w:rPr>
          <w:b w:val="0"/>
        </w:rPr>
        <w:t xml:space="preserve">1. </w:t>
      </w:r>
      <w:bookmarkStart w:id="28" w:name="_GoBack"/>
      <w:bookmarkEnd w:id="28"/>
      <w:r w:rsidR="00C40BB3" w:rsidRPr="00C40BB3">
        <w:rPr>
          <w:b w:val="0"/>
        </w:rPr>
        <w:t>Необходимо описать предлагаемую архитектуру системы и обосновать выбор определенных программных решений для реализации ее компонентов. Программные решения должны включать в себя языки реализации будущей системы, планируемые к применению фреймворки, движки, базы данных и т.д.</w:t>
      </w:r>
    </w:p>
    <w:p w:rsidR="00C40BB3" w:rsidRPr="00C40BB3" w:rsidRDefault="00C40BB3" w:rsidP="00C40BB3">
      <w:pPr>
        <w:pStyle w:val="a1"/>
        <w:spacing w:before="240" w:after="240" w:line="360" w:lineRule="auto"/>
        <w:ind w:firstLine="709"/>
        <w:jc w:val="both"/>
        <w:rPr>
          <w:b w:val="0"/>
        </w:rPr>
      </w:pPr>
      <w:r w:rsidRPr="00C40BB3">
        <w:rPr>
          <w:b w:val="0"/>
        </w:rPr>
        <w:t>2.  Построить архитектурную диаграмму своей разработки.</w:t>
      </w:r>
    </w:p>
    <w:p w:rsidR="00C40BB3" w:rsidRPr="00C40BB3" w:rsidRDefault="00843205" w:rsidP="00C40BB3">
      <w:pPr>
        <w:pStyle w:val="a1"/>
        <w:spacing w:before="240" w:after="240" w:line="360" w:lineRule="auto"/>
        <w:ind w:firstLine="709"/>
        <w:jc w:val="both"/>
        <w:rPr>
          <w:b w:val="0"/>
        </w:rPr>
      </w:pPr>
      <w:r>
        <w:rPr>
          <w:b w:val="0"/>
        </w:rPr>
        <w:t xml:space="preserve">3. </w:t>
      </w:r>
      <w:r w:rsidR="00C40BB3" w:rsidRPr="00C40BB3">
        <w:rPr>
          <w:b w:val="0"/>
        </w:rPr>
        <w:t>Отразить в матрице требований соответствие каждого требования компоненту архитектуры, в котором оно реализуется.</w:t>
      </w:r>
    </w:p>
    <w:p w:rsidR="00C40BB3" w:rsidRPr="00C40BB3" w:rsidRDefault="00C40BB3" w:rsidP="00C40BB3">
      <w:pPr>
        <w:pStyle w:val="5"/>
        <w:spacing w:before="240" w:after="240"/>
        <w:ind w:firstLine="708"/>
        <w:outlineLvl w:val="1"/>
        <w:rPr>
          <w:b/>
          <w:bCs/>
          <w:sz w:val="32"/>
          <w:szCs w:val="32"/>
        </w:rPr>
      </w:pPr>
      <w:bookmarkStart w:id="29" w:name="_Toc195646681"/>
      <w:r w:rsidRPr="00C40BB3">
        <w:rPr>
          <w:b/>
          <w:bCs/>
          <w:sz w:val="32"/>
          <w:szCs w:val="32"/>
          <w:lang w:val="en-US"/>
        </w:rPr>
        <w:t xml:space="preserve">7.2 </w:t>
      </w:r>
      <w:r w:rsidRPr="00C40BB3">
        <w:rPr>
          <w:b/>
          <w:bCs/>
          <w:sz w:val="32"/>
          <w:szCs w:val="32"/>
        </w:rPr>
        <w:t>Архитектура системы</w:t>
      </w:r>
      <w:bookmarkEnd w:id="29"/>
    </w:p>
    <w:p w:rsidR="00C40BB3" w:rsidRPr="003C2FC2" w:rsidRDefault="00C40BB3" w:rsidP="00C40BB3">
      <w:pPr>
        <w:pStyle w:val="5"/>
        <w:spacing w:before="240" w:after="240"/>
        <w:rPr>
          <w:sz w:val="28"/>
          <w:szCs w:val="28"/>
        </w:rPr>
      </w:pPr>
      <w:r w:rsidRPr="003C2FC2">
        <w:rPr>
          <w:sz w:val="28"/>
          <w:szCs w:val="28"/>
        </w:rPr>
        <w:t>Для реализации игры была выбрана концептуальная архитектура из-за её гибкости, которая является важным критерием выбора архитектуры при реализации игровых проектов.</w:t>
      </w:r>
    </w:p>
    <w:p w:rsidR="00C40BB3" w:rsidRPr="003C2FC2" w:rsidRDefault="00C40BB3" w:rsidP="00C40BB3">
      <w:pPr>
        <w:pStyle w:val="5"/>
        <w:spacing w:before="240" w:after="240"/>
        <w:rPr>
          <w:sz w:val="28"/>
          <w:szCs w:val="28"/>
        </w:rPr>
      </w:pPr>
      <w:r w:rsidRPr="003C2FC2">
        <w:rPr>
          <w:sz w:val="28"/>
          <w:szCs w:val="28"/>
        </w:rPr>
        <w:t xml:space="preserve">Разработка игры начинается с выбора игрового движка, который определяет дальнейшие ограничения при выборе стека технологий. В качестве игрового движка для разработки видеоигры был выбран </w:t>
      </w:r>
      <w:r>
        <w:rPr>
          <w:sz w:val="28"/>
          <w:szCs w:val="28"/>
          <w:lang w:val="en-US"/>
        </w:rPr>
        <w:t>Unreal</w:t>
      </w:r>
      <w:r w:rsidRPr="003C2F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Engine</w:t>
      </w:r>
      <w:r w:rsidRPr="003C2FC2">
        <w:rPr>
          <w:sz w:val="28"/>
          <w:szCs w:val="28"/>
        </w:rPr>
        <w:t xml:space="preserve"> 5. Главные причины выбора – простота и многофункциональность. Осн</w:t>
      </w:r>
      <w:r>
        <w:rPr>
          <w:sz w:val="28"/>
          <w:szCs w:val="28"/>
        </w:rPr>
        <w:t xml:space="preserve">овной язык написания скриптов </w:t>
      </w:r>
      <w:r w:rsidRPr="003C2FC2">
        <w:rPr>
          <w:sz w:val="28"/>
          <w:szCs w:val="28"/>
        </w:rPr>
        <w:t>(которые обеспечи</w:t>
      </w:r>
      <w:r>
        <w:rPr>
          <w:sz w:val="28"/>
          <w:szCs w:val="28"/>
        </w:rPr>
        <w:t>вают функционирование игры) – C</w:t>
      </w:r>
      <w:r w:rsidRPr="005245BE">
        <w:rPr>
          <w:sz w:val="28"/>
          <w:szCs w:val="28"/>
        </w:rPr>
        <w:t>++</w:t>
      </w:r>
      <w:r>
        <w:rPr>
          <w:sz w:val="28"/>
          <w:szCs w:val="28"/>
        </w:rPr>
        <w:t>.</w:t>
      </w:r>
    </w:p>
    <w:p w:rsidR="00C40BB3" w:rsidRPr="003C2FC2" w:rsidRDefault="00C40BB3" w:rsidP="00C40BB3">
      <w:pPr>
        <w:pStyle w:val="5"/>
        <w:spacing w:before="240" w:after="240"/>
        <w:rPr>
          <w:sz w:val="28"/>
          <w:szCs w:val="28"/>
        </w:rPr>
      </w:pPr>
      <w:r w:rsidRPr="003C2FC2">
        <w:rPr>
          <w:sz w:val="28"/>
          <w:szCs w:val="28"/>
        </w:rPr>
        <w:t>Для создания моделей для игры будет использоваться blender, модели из которого будут переноситься в игровой движок через файлы формата “.fbx”.</w:t>
      </w:r>
    </w:p>
    <w:p w:rsidR="00C40BB3" w:rsidRPr="003C2FC2" w:rsidRDefault="00C40BB3" w:rsidP="00C40BB3">
      <w:pPr>
        <w:pStyle w:val="5"/>
        <w:spacing w:before="240" w:after="240"/>
        <w:rPr>
          <w:sz w:val="28"/>
          <w:szCs w:val="28"/>
        </w:rPr>
      </w:pPr>
      <w:r w:rsidRPr="003C2FC2">
        <w:rPr>
          <w:sz w:val="28"/>
          <w:szCs w:val="28"/>
        </w:rPr>
        <w:t>База данных будет использоваться для хранения сохранений игрока. Для реализации будут использоваться текстовые файлы, которые будут хранить данные в зашифрованном виде на устройстве игрока.</w:t>
      </w:r>
    </w:p>
    <w:p w:rsidR="00C40BB3" w:rsidRDefault="00C40BB3" w:rsidP="00C40BB3">
      <w:pPr>
        <w:pStyle w:val="5"/>
        <w:spacing w:before="240" w:after="240"/>
        <w:ind w:firstLine="708"/>
        <w:outlineLvl w:val="1"/>
        <w:rPr>
          <w:b/>
          <w:bCs/>
          <w:sz w:val="32"/>
          <w:szCs w:val="32"/>
        </w:rPr>
      </w:pPr>
      <w:bookmarkStart w:id="30" w:name="_Toc195646682"/>
      <w:r>
        <w:rPr>
          <w:b/>
          <w:bCs/>
          <w:sz w:val="32"/>
          <w:szCs w:val="32"/>
          <w:lang w:val="en-US"/>
        </w:rPr>
        <w:lastRenderedPageBreak/>
        <w:t xml:space="preserve">7.3 </w:t>
      </w:r>
      <w:r>
        <w:rPr>
          <w:b/>
          <w:bCs/>
          <w:sz w:val="32"/>
          <w:szCs w:val="32"/>
        </w:rPr>
        <w:t>Архитектурная диаграмма</w:t>
      </w:r>
      <w:bookmarkEnd w:id="30"/>
      <w:r>
        <w:rPr>
          <w:b/>
          <w:bCs/>
          <w:sz w:val="32"/>
          <w:szCs w:val="32"/>
        </w:rPr>
        <w:t xml:space="preserve"> </w:t>
      </w:r>
    </w:p>
    <w:p w:rsidR="00C40BB3" w:rsidRDefault="00C40BB3" w:rsidP="00C40BB3">
      <w:pPr>
        <w:pStyle w:val="5"/>
        <w:spacing w:before="240" w:after="240"/>
        <w:rPr>
          <w:sz w:val="28"/>
          <w:szCs w:val="28"/>
        </w:rPr>
      </w:pPr>
      <w:r w:rsidRPr="003C2FC2">
        <w:rPr>
          <w:sz w:val="28"/>
          <w:szCs w:val="28"/>
        </w:rPr>
        <w:t>Была составлена диаграмма архитектуры проекта, изображенная на рисунке 7.1.</w:t>
      </w:r>
    </w:p>
    <w:p w:rsidR="00C40BB3" w:rsidRDefault="00C40BB3" w:rsidP="00C40BB3">
      <w:pPr>
        <w:pStyle w:val="5"/>
        <w:spacing w:before="240" w:after="240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20F9C9" wp14:editId="081B6266">
            <wp:extent cx="5439508" cy="731520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825" cy="7322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BB3" w:rsidRPr="00C40BB3" w:rsidRDefault="00C40BB3" w:rsidP="00C40BB3">
      <w:pPr>
        <w:pStyle w:val="5"/>
        <w:jc w:val="center"/>
        <w:rPr>
          <w:b/>
          <w:iCs/>
          <w:sz w:val="24"/>
          <w:szCs w:val="24"/>
        </w:rPr>
      </w:pPr>
      <w:r w:rsidRPr="00C40BB3">
        <w:rPr>
          <w:b/>
          <w:iCs/>
          <w:sz w:val="24"/>
          <w:szCs w:val="24"/>
        </w:rPr>
        <w:t>Рисунок 7.</w:t>
      </w:r>
      <w:r w:rsidRPr="00C40BB3">
        <w:rPr>
          <w:b/>
          <w:iCs/>
          <w:sz w:val="24"/>
          <w:szCs w:val="24"/>
          <w:lang w:val="en-US"/>
        </w:rPr>
        <w:t>1</w:t>
      </w:r>
      <w:r w:rsidRPr="00C40BB3">
        <w:rPr>
          <w:b/>
          <w:iCs/>
          <w:sz w:val="24"/>
          <w:szCs w:val="24"/>
        </w:rPr>
        <w:t xml:space="preserve"> Архитектурная диаграмма</w:t>
      </w:r>
    </w:p>
    <w:p w:rsidR="00C40BB3" w:rsidRDefault="00C40BB3" w:rsidP="00D270F0">
      <w:pPr>
        <w:pStyle w:val="5"/>
        <w:spacing w:before="240" w:after="240"/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9A9662" wp14:editId="4E87F156">
            <wp:extent cx="3718882" cy="138696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B3" w:rsidRPr="00C40BB3" w:rsidRDefault="00C40BB3" w:rsidP="00C40BB3">
      <w:pPr>
        <w:pStyle w:val="5"/>
        <w:jc w:val="center"/>
        <w:rPr>
          <w:b/>
          <w:iCs/>
          <w:sz w:val="24"/>
          <w:szCs w:val="24"/>
        </w:rPr>
      </w:pPr>
      <w:r w:rsidRPr="00C40BB3">
        <w:rPr>
          <w:b/>
          <w:iCs/>
          <w:sz w:val="24"/>
          <w:szCs w:val="24"/>
        </w:rPr>
        <w:t>Рисунок 7.2 Слой логики</w:t>
      </w:r>
    </w:p>
    <w:p w:rsidR="00C40BB3" w:rsidRPr="004047ED" w:rsidRDefault="00C40BB3" w:rsidP="00C40BB3">
      <w:pPr>
        <w:pStyle w:val="5"/>
        <w:jc w:val="center"/>
        <w:rPr>
          <w:i/>
          <w:iCs/>
          <w:sz w:val="24"/>
          <w:szCs w:val="24"/>
        </w:rPr>
      </w:pPr>
    </w:p>
    <w:p w:rsidR="00C40BB3" w:rsidRPr="00C40BB3" w:rsidRDefault="00C40BB3" w:rsidP="00C40BB3">
      <w:pPr>
        <w:pStyle w:val="5"/>
        <w:ind w:firstLine="708"/>
        <w:outlineLvl w:val="1"/>
        <w:rPr>
          <w:b/>
          <w:bCs/>
          <w:sz w:val="32"/>
          <w:szCs w:val="32"/>
        </w:rPr>
      </w:pPr>
      <w:bookmarkStart w:id="31" w:name="_Toc195646683"/>
      <w:r w:rsidRPr="00C40BB3">
        <w:rPr>
          <w:b/>
          <w:bCs/>
          <w:sz w:val="32"/>
          <w:szCs w:val="32"/>
          <w:lang w:val="en-US"/>
        </w:rPr>
        <w:t xml:space="preserve">7.4 </w:t>
      </w:r>
      <w:r w:rsidRPr="00C40BB3">
        <w:rPr>
          <w:b/>
          <w:bCs/>
          <w:sz w:val="32"/>
          <w:szCs w:val="32"/>
        </w:rPr>
        <w:t>Матрица требований</w:t>
      </w:r>
      <w:bookmarkEnd w:id="31"/>
    </w:p>
    <w:p w:rsidR="00C40BB3" w:rsidRPr="008C78F3" w:rsidRDefault="00C40BB3" w:rsidP="00C40BB3">
      <w:pPr>
        <w:pStyle w:val="5"/>
        <w:ind w:firstLine="708"/>
        <w:rPr>
          <w:i/>
          <w:iCs/>
          <w:sz w:val="24"/>
          <w:szCs w:val="24"/>
        </w:rPr>
      </w:pPr>
      <w:r>
        <w:rPr>
          <w:sz w:val="32"/>
          <w:szCs w:val="32"/>
        </w:rPr>
        <w:t>Созданная ранее матрица требований была дополнена.</w:t>
      </w:r>
    </w:p>
    <w:tbl>
      <w:tblPr>
        <w:tblStyle w:val="af3"/>
        <w:tblW w:w="992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142"/>
        <w:gridCol w:w="1276"/>
        <w:gridCol w:w="425"/>
        <w:gridCol w:w="1824"/>
        <w:gridCol w:w="19"/>
        <w:gridCol w:w="142"/>
        <w:gridCol w:w="850"/>
        <w:gridCol w:w="425"/>
        <w:gridCol w:w="1134"/>
        <w:gridCol w:w="1560"/>
        <w:gridCol w:w="1559"/>
      </w:tblGrid>
      <w:tr w:rsidR="00C40BB3" w:rsidTr="00392E66">
        <w:tc>
          <w:tcPr>
            <w:tcW w:w="567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418" w:type="dxa"/>
            <w:gridSpan w:val="2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Требование</w:t>
            </w:r>
          </w:p>
        </w:tc>
        <w:tc>
          <w:tcPr>
            <w:tcW w:w="2249" w:type="dxa"/>
            <w:gridSpan w:val="2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Суть</w:t>
            </w:r>
          </w:p>
        </w:tc>
        <w:tc>
          <w:tcPr>
            <w:tcW w:w="1011" w:type="dxa"/>
            <w:gridSpan w:val="3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Автор</w:t>
            </w:r>
          </w:p>
        </w:tc>
        <w:tc>
          <w:tcPr>
            <w:tcW w:w="1559" w:type="dxa"/>
            <w:gridSpan w:val="2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Ссылки</w:t>
            </w:r>
          </w:p>
        </w:tc>
        <w:tc>
          <w:tcPr>
            <w:tcW w:w="1560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Критерий проверки</w:t>
            </w:r>
          </w:p>
        </w:tc>
        <w:tc>
          <w:tcPr>
            <w:tcW w:w="1559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Компоненты архитектуры</w:t>
            </w:r>
          </w:p>
        </w:tc>
      </w:tr>
      <w:tr w:rsidR="00C40BB3" w:rsidTr="00392E66">
        <w:tc>
          <w:tcPr>
            <w:tcW w:w="567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797" w:type="dxa"/>
            <w:gridSpan w:val="10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управления игры.</w:t>
            </w:r>
          </w:p>
        </w:tc>
        <w:tc>
          <w:tcPr>
            <w:tcW w:w="1559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</w:p>
        </w:tc>
      </w:tr>
      <w:tr w:rsidR="00C40BB3" w:rsidTr="00392E66">
        <w:tc>
          <w:tcPr>
            <w:tcW w:w="567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1.1</w:t>
            </w:r>
          </w:p>
        </w:tc>
        <w:tc>
          <w:tcPr>
            <w:tcW w:w="1418" w:type="dxa"/>
            <w:gridSpan w:val="2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системы управления</w:t>
            </w:r>
          </w:p>
        </w:tc>
        <w:tc>
          <w:tcPr>
            <w:tcW w:w="2249" w:type="dxa"/>
            <w:gridSpan w:val="2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Необходимо найти подходящее управление под программу</w:t>
            </w:r>
          </w:p>
        </w:tc>
        <w:tc>
          <w:tcPr>
            <w:tcW w:w="1011" w:type="dxa"/>
            <w:gridSpan w:val="3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Горохов М.П.</w:t>
            </w:r>
          </w:p>
        </w:tc>
        <w:tc>
          <w:tcPr>
            <w:tcW w:w="1559" w:type="dxa"/>
            <w:gridSpan w:val="2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726D6D">
              <w:rPr>
                <w:sz w:val="28"/>
                <w:szCs w:val="28"/>
              </w:rPr>
              <w:t>https://jmeter.apache.org/</w:t>
            </w:r>
          </w:p>
        </w:tc>
        <w:tc>
          <w:tcPr>
            <w:tcW w:w="1560" w:type="dxa"/>
          </w:tcPr>
          <w:p w:rsidR="00C40BB3" w:rsidRDefault="00C40BB3" w:rsidP="00392E66">
            <w:pPr>
              <w:pStyle w:val="5"/>
              <w:ind w:left="31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на нескольких пользователях</w:t>
            </w:r>
          </w:p>
        </w:tc>
        <w:tc>
          <w:tcPr>
            <w:tcW w:w="1559" w:type="dxa"/>
          </w:tcPr>
          <w:p w:rsidR="00C40BB3" w:rsidRDefault="00C40BB3" w:rsidP="00392E66">
            <w:pPr>
              <w:pStyle w:val="5"/>
              <w:ind w:left="31" w:firstLine="0"/>
              <w:rPr>
                <w:sz w:val="28"/>
                <w:szCs w:val="28"/>
              </w:rPr>
            </w:pPr>
            <w:r w:rsidRPr="00A701D3">
              <w:rPr>
                <w:sz w:val="28"/>
                <w:szCs w:val="28"/>
              </w:rPr>
              <w:t>Input System (Enhanced Input) – система обработки ввода в UE5, Gameplay Ability System (GAS) – для сложных взаимодей</w:t>
            </w:r>
            <w:r w:rsidRPr="00A701D3">
              <w:rPr>
                <w:sz w:val="28"/>
                <w:szCs w:val="28"/>
              </w:rPr>
              <w:lastRenderedPageBreak/>
              <w:t>ствий</w:t>
            </w:r>
          </w:p>
        </w:tc>
      </w:tr>
      <w:tr w:rsidR="00C40BB3" w:rsidTr="00392E66">
        <w:tc>
          <w:tcPr>
            <w:tcW w:w="567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1.2</w:t>
            </w:r>
          </w:p>
        </w:tc>
        <w:tc>
          <w:tcPr>
            <w:tcW w:w="1418" w:type="dxa"/>
            <w:gridSpan w:val="2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управления</w:t>
            </w:r>
          </w:p>
        </w:tc>
        <w:tc>
          <w:tcPr>
            <w:tcW w:w="2249" w:type="dxa"/>
            <w:gridSpan w:val="2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Необходимо добавить функцию смены управления</w:t>
            </w:r>
          </w:p>
        </w:tc>
        <w:tc>
          <w:tcPr>
            <w:tcW w:w="1011" w:type="dxa"/>
            <w:gridSpan w:val="3"/>
          </w:tcPr>
          <w:p w:rsidR="00C40BB3" w:rsidRDefault="00C40BB3" w:rsidP="00392E66">
            <w:r>
              <w:rPr>
                <w:sz w:val="28"/>
                <w:szCs w:val="28"/>
              </w:rPr>
              <w:t>Горохов М.П.</w:t>
            </w:r>
          </w:p>
        </w:tc>
        <w:tc>
          <w:tcPr>
            <w:tcW w:w="1559" w:type="dxa"/>
            <w:gridSpan w:val="2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B91695">
              <w:rPr>
                <w:sz w:val="28"/>
                <w:szCs w:val="28"/>
              </w:rPr>
              <w:t>https://atnsoft.ru/keymanager/</w:t>
            </w:r>
          </w:p>
        </w:tc>
        <w:tc>
          <w:tcPr>
            <w:tcW w:w="1560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управления и тестирование</w:t>
            </w:r>
          </w:p>
        </w:tc>
        <w:tc>
          <w:tcPr>
            <w:tcW w:w="1559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A701D3">
              <w:rPr>
                <w:sz w:val="28"/>
                <w:szCs w:val="28"/>
              </w:rPr>
              <w:t>Input Mapping Context (Enhanced Input) – динамическая переконфигурация управления, Widget Blueprint – меню настроек</w:t>
            </w:r>
          </w:p>
        </w:tc>
      </w:tr>
      <w:tr w:rsidR="00C40BB3" w:rsidTr="00392E66">
        <w:tc>
          <w:tcPr>
            <w:tcW w:w="567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797" w:type="dxa"/>
            <w:gridSpan w:val="10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интерфейса игры</w:t>
            </w:r>
          </w:p>
        </w:tc>
        <w:tc>
          <w:tcPr>
            <w:tcW w:w="1559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</w:p>
        </w:tc>
      </w:tr>
      <w:tr w:rsidR="00C40BB3" w:rsidRPr="005245BE" w:rsidTr="00392E66">
        <w:tc>
          <w:tcPr>
            <w:tcW w:w="567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</w:t>
            </w:r>
          </w:p>
        </w:tc>
        <w:tc>
          <w:tcPr>
            <w:tcW w:w="1418" w:type="dxa"/>
            <w:gridSpan w:val="2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2A7B09">
              <w:rPr>
                <w:sz w:val="28"/>
                <w:szCs w:val="28"/>
              </w:rPr>
              <w:t>Проверка доступности</w:t>
            </w:r>
          </w:p>
        </w:tc>
        <w:tc>
          <w:tcPr>
            <w:tcW w:w="2249" w:type="dxa"/>
            <w:gridSpan w:val="2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2A7B09">
              <w:rPr>
                <w:sz w:val="28"/>
                <w:szCs w:val="28"/>
              </w:rPr>
              <w:t xml:space="preserve">Оценка доступности системы для пользователей с </w:t>
            </w:r>
            <w:r>
              <w:rPr>
                <w:sz w:val="28"/>
                <w:szCs w:val="28"/>
              </w:rPr>
              <w:t>цветовой слепотой.</w:t>
            </w:r>
          </w:p>
        </w:tc>
        <w:tc>
          <w:tcPr>
            <w:tcW w:w="1011" w:type="dxa"/>
            <w:gridSpan w:val="3"/>
          </w:tcPr>
          <w:p w:rsidR="00C40BB3" w:rsidRDefault="00C40BB3" w:rsidP="00392E66">
            <w:r>
              <w:rPr>
                <w:sz w:val="28"/>
                <w:szCs w:val="28"/>
              </w:rPr>
              <w:t>Караваев И.И.</w:t>
            </w:r>
          </w:p>
        </w:tc>
        <w:tc>
          <w:tcPr>
            <w:tcW w:w="1559" w:type="dxa"/>
            <w:gridSpan w:val="2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B91695">
              <w:rPr>
                <w:sz w:val="28"/>
                <w:szCs w:val="28"/>
              </w:rPr>
              <w:t>https://dtf.ru/gamedev/68075-kak-daltonizm-vliyaet-na-opyt-igrokov-osnovnye-problemy-i-ih-resheniya</w:t>
            </w:r>
          </w:p>
        </w:tc>
        <w:tc>
          <w:tcPr>
            <w:tcW w:w="1560" w:type="dxa"/>
          </w:tcPr>
          <w:p w:rsidR="00C40BB3" w:rsidRPr="000B7929" w:rsidRDefault="00C40BB3" w:rsidP="00392E66">
            <w:pPr>
              <w:pStyle w:val="5"/>
              <w:ind w:left="32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Тестирование с включенным фильтром цветовой слепоты.</w:t>
            </w:r>
          </w:p>
        </w:tc>
        <w:tc>
          <w:tcPr>
            <w:tcW w:w="1559" w:type="dxa"/>
          </w:tcPr>
          <w:p w:rsidR="00C40BB3" w:rsidRPr="00A701D3" w:rsidRDefault="00C40BB3" w:rsidP="00392E66">
            <w:pPr>
              <w:pStyle w:val="5"/>
              <w:ind w:left="32" w:firstLine="0"/>
              <w:rPr>
                <w:sz w:val="28"/>
                <w:szCs w:val="28"/>
                <w:lang w:val="en-US"/>
              </w:rPr>
            </w:pPr>
            <w:r w:rsidRPr="00A701D3">
              <w:rPr>
                <w:sz w:val="28"/>
                <w:szCs w:val="28"/>
                <w:lang w:val="en-US"/>
              </w:rPr>
              <w:t xml:space="preserve">UMG (Unreal Motion Graphics) – </w:t>
            </w:r>
            <w:r w:rsidRPr="00A701D3">
              <w:rPr>
                <w:sz w:val="28"/>
                <w:szCs w:val="28"/>
              </w:rPr>
              <w:t>система</w:t>
            </w:r>
            <w:r w:rsidRPr="00A701D3">
              <w:rPr>
                <w:sz w:val="28"/>
                <w:szCs w:val="28"/>
                <w:lang w:val="en-US"/>
              </w:rPr>
              <w:t xml:space="preserve"> UI </w:t>
            </w:r>
            <w:r w:rsidRPr="00A701D3">
              <w:rPr>
                <w:sz w:val="28"/>
                <w:szCs w:val="28"/>
              </w:rPr>
              <w:t>с</w:t>
            </w:r>
            <w:r w:rsidRPr="00A701D3">
              <w:rPr>
                <w:sz w:val="28"/>
                <w:szCs w:val="28"/>
                <w:lang w:val="en-US"/>
              </w:rPr>
              <w:t xml:space="preserve"> </w:t>
            </w:r>
            <w:r w:rsidRPr="00A701D3">
              <w:rPr>
                <w:sz w:val="28"/>
                <w:szCs w:val="28"/>
              </w:rPr>
              <w:t>поддержкой</w:t>
            </w:r>
            <w:r w:rsidRPr="00A701D3">
              <w:rPr>
                <w:sz w:val="28"/>
                <w:szCs w:val="28"/>
                <w:lang w:val="en-US"/>
              </w:rPr>
              <w:t xml:space="preserve"> accessibility, Post Process Materials – </w:t>
            </w:r>
            <w:r w:rsidRPr="00A701D3">
              <w:rPr>
                <w:sz w:val="28"/>
                <w:szCs w:val="28"/>
              </w:rPr>
              <w:t>фильтры</w:t>
            </w:r>
            <w:r w:rsidRPr="00A701D3">
              <w:rPr>
                <w:sz w:val="28"/>
                <w:szCs w:val="28"/>
                <w:lang w:val="en-US"/>
              </w:rPr>
              <w:t xml:space="preserve"> </w:t>
            </w:r>
            <w:r w:rsidRPr="00A701D3">
              <w:rPr>
                <w:sz w:val="28"/>
                <w:szCs w:val="28"/>
              </w:rPr>
              <w:t>коррекции</w:t>
            </w:r>
            <w:r w:rsidRPr="00A701D3">
              <w:rPr>
                <w:sz w:val="28"/>
                <w:szCs w:val="28"/>
                <w:lang w:val="en-US"/>
              </w:rPr>
              <w:t xml:space="preserve"> </w:t>
            </w:r>
            <w:r w:rsidRPr="00A701D3">
              <w:rPr>
                <w:sz w:val="28"/>
                <w:szCs w:val="28"/>
              </w:rPr>
              <w:lastRenderedPageBreak/>
              <w:t>цвета</w:t>
            </w:r>
          </w:p>
        </w:tc>
      </w:tr>
      <w:tr w:rsidR="00C40BB3" w:rsidRPr="000B7929" w:rsidTr="00392E66">
        <w:tc>
          <w:tcPr>
            <w:tcW w:w="567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2.2</w:t>
            </w:r>
          </w:p>
        </w:tc>
        <w:tc>
          <w:tcPr>
            <w:tcW w:w="1418" w:type="dxa"/>
            <w:gridSpan w:val="2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2A7B09">
              <w:rPr>
                <w:sz w:val="28"/>
                <w:szCs w:val="28"/>
              </w:rPr>
              <w:t>Проверка адаптивности интерфейса</w:t>
            </w:r>
          </w:p>
        </w:tc>
        <w:tc>
          <w:tcPr>
            <w:tcW w:w="2249" w:type="dxa"/>
            <w:gridSpan w:val="2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2A7B09">
              <w:rPr>
                <w:sz w:val="28"/>
                <w:szCs w:val="28"/>
              </w:rPr>
              <w:t xml:space="preserve">Тестирование работы интерфейса на разных </w:t>
            </w:r>
            <w:r>
              <w:rPr>
                <w:sz w:val="28"/>
                <w:szCs w:val="28"/>
              </w:rPr>
              <w:t>мониторах.</w:t>
            </w:r>
          </w:p>
        </w:tc>
        <w:tc>
          <w:tcPr>
            <w:tcW w:w="1011" w:type="dxa"/>
            <w:gridSpan w:val="3"/>
          </w:tcPr>
          <w:p w:rsidR="00C40BB3" w:rsidRDefault="00C40BB3" w:rsidP="00392E66">
            <w:r>
              <w:rPr>
                <w:sz w:val="28"/>
                <w:szCs w:val="28"/>
              </w:rPr>
              <w:t>Караваев И.И.</w:t>
            </w:r>
          </w:p>
        </w:tc>
        <w:tc>
          <w:tcPr>
            <w:tcW w:w="1559" w:type="dxa"/>
            <w:gridSpan w:val="2"/>
          </w:tcPr>
          <w:p w:rsidR="00C40BB3" w:rsidRPr="00372A98" w:rsidRDefault="00C40BB3" w:rsidP="00392E66">
            <w:pPr>
              <w:pStyle w:val="5"/>
              <w:ind w:firstLine="0"/>
              <w:rPr>
                <w:sz w:val="28"/>
                <w:szCs w:val="28"/>
                <w:highlight w:val="yellow"/>
              </w:rPr>
            </w:pPr>
            <w:r w:rsidRPr="00B91695">
              <w:rPr>
                <w:sz w:val="28"/>
                <w:szCs w:val="28"/>
              </w:rPr>
              <w:t>https://gamedev.stackexchange.com/questions/73823/why-do-games-ask-for-screen-resolution-instead-of-automatically-fitting-the-wind</w:t>
            </w:r>
          </w:p>
        </w:tc>
        <w:tc>
          <w:tcPr>
            <w:tcW w:w="1560" w:type="dxa"/>
          </w:tcPr>
          <w:p w:rsidR="00C40BB3" w:rsidRPr="000B7929" w:rsidRDefault="00C40BB3" w:rsidP="00392E66">
            <w:pPr>
              <w:pStyle w:val="5"/>
              <w:ind w:left="32" w:firstLine="0"/>
              <w:rPr>
                <w:sz w:val="28"/>
                <w:szCs w:val="28"/>
              </w:rPr>
            </w:pPr>
            <w:r w:rsidRPr="002A7B09">
              <w:rPr>
                <w:sz w:val="28"/>
                <w:szCs w:val="28"/>
              </w:rPr>
              <w:t>Про</w:t>
            </w:r>
            <w:r>
              <w:rPr>
                <w:sz w:val="28"/>
                <w:szCs w:val="28"/>
              </w:rPr>
              <w:t>верка корректного отображения</w:t>
            </w:r>
            <w:r w:rsidRPr="002A7B09">
              <w:rPr>
                <w:sz w:val="28"/>
                <w:szCs w:val="28"/>
              </w:rPr>
              <w:t xml:space="preserve"> на </w:t>
            </w:r>
            <w:r>
              <w:rPr>
                <w:sz w:val="28"/>
                <w:szCs w:val="28"/>
              </w:rPr>
              <w:t>мониторах различного разрешения.</w:t>
            </w:r>
          </w:p>
        </w:tc>
        <w:tc>
          <w:tcPr>
            <w:tcW w:w="1559" w:type="dxa"/>
          </w:tcPr>
          <w:p w:rsidR="00C40BB3" w:rsidRPr="002A7B09" w:rsidRDefault="00C40BB3" w:rsidP="00392E66">
            <w:pPr>
              <w:pStyle w:val="5"/>
              <w:ind w:left="32" w:firstLine="0"/>
              <w:rPr>
                <w:sz w:val="28"/>
                <w:szCs w:val="28"/>
              </w:rPr>
            </w:pPr>
            <w:r w:rsidRPr="00A701D3">
              <w:rPr>
                <w:sz w:val="28"/>
                <w:szCs w:val="28"/>
              </w:rPr>
              <w:t>Canvas Panel + Anchors – адаптивная верстка в UMG, DPI Scaling – автоматическое масштабирование</w:t>
            </w:r>
          </w:p>
        </w:tc>
      </w:tr>
      <w:tr w:rsidR="00C40BB3" w:rsidRPr="005245BE" w:rsidTr="00392E66">
        <w:tc>
          <w:tcPr>
            <w:tcW w:w="567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2.3</w:t>
            </w:r>
          </w:p>
        </w:tc>
        <w:tc>
          <w:tcPr>
            <w:tcW w:w="1418" w:type="dxa"/>
            <w:gridSpan w:val="2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2A7B09">
              <w:rPr>
                <w:sz w:val="28"/>
                <w:szCs w:val="28"/>
              </w:rPr>
              <w:t>Тестирование пользовательского опыта</w:t>
            </w:r>
          </w:p>
        </w:tc>
        <w:tc>
          <w:tcPr>
            <w:tcW w:w="2268" w:type="dxa"/>
            <w:gridSpan w:val="3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2A7B09">
              <w:rPr>
                <w:sz w:val="28"/>
                <w:szCs w:val="28"/>
              </w:rPr>
              <w:t>Оценка удобства использования и логики интерфейса</w:t>
            </w:r>
          </w:p>
        </w:tc>
        <w:tc>
          <w:tcPr>
            <w:tcW w:w="992" w:type="dxa"/>
            <w:gridSpan w:val="2"/>
          </w:tcPr>
          <w:p w:rsidR="00C40BB3" w:rsidRDefault="00C40BB3" w:rsidP="00392E66">
            <w:r>
              <w:rPr>
                <w:sz w:val="28"/>
                <w:szCs w:val="28"/>
              </w:rPr>
              <w:t>Караваев И.И.</w:t>
            </w:r>
          </w:p>
        </w:tc>
        <w:tc>
          <w:tcPr>
            <w:tcW w:w="1559" w:type="dxa"/>
            <w:gridSpan w:val="2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B91695">
              <w:rPr>
                <w:sz w:val="28"/>
                <w:szCs w:val="28"/>
              </w:rPr>
              <w:t>https://www.crazyegg.com/</w:t>
            </w:r>
          </w:p>
        </w:tc>
        <w:tc>
          <w:tcPr>
            <w:tcW w:w="1560" w:type="dxa"/>
          </w:tcPr>
          <w:p w:rsidR="00C40BB3" w:rsidRPr="000B7929" w:rsidRDefault="00C40BB3" w:rsidP="00392E66">
            <w:pPr>
              <w:pStyle w:val="5"/>
              <w:ind w:left="32" w:firstLine="0"/>
              <w:rPr>
                <w:sz w:val="28"/>
                <w:szCs w:val="28"/>
              </w:rPr>
            </w:pPr>
            <w:r w:rsidRPr="002A7B09">
              <w:rPr>
                <w:sz w:val="28"/>
                <w:szCs w:val="28"/>
              </w:rPr>
              <w:t>Проведение тестирования с реальными пользователями, сбор отзывов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1559" w:type="dxa"/>
          </w:tcPr>
          <w:p w:rsidR="00C40BB3" w:rsidRPr="00A701D3" w:rsidRDefault="00C40BB3" w:rsidP="00392E66">
            <w:pPr>
              <w:pStyle w:val="5"/>
              <w:ind w:left="32" w:firstLine="0"/>
              <w:rPr>
                <w:sz w:val="28"/>
                <w:szCs w:val="28"/>
                <w:lang w:val="en-US"/>
              </w:rPr>
            </w:pPr>
            <w:r w:rsidRPr="00A701D3">
              <w:rPr>
                <w:sz w:val="28"/>
                <w:szCs w:val="28"/>
                <w:lang w:val="en-US"/>
              </w:rPr>
              <w:t xml:space="preserve">Analytics (Unreal Insights, Google Analytics) – </w:t>
            </w:r>
            <w:r w:rsidRPr="00A701D3">
              <w:rPr>
                <w:sz w:val="28"/>
                <w:szCs w:val="28"/>
              </w:rPr>
              <w:t>сбор</w:t>
            </w:r>
            <w:r w:rsidRPr="00A701D3">
              <w:rPr>
                <w:sz w:val="28"/>
                <w:szCs w:val="28"/>
                <w:lang w:val="en-US"/>
              </w:rPr>
              <w:t xml:space="preserve"> </w:t>
            </w:r>
            <w:r w:rsidRPr="00A701D3">
              <w:rPr>
                <w:sz w:val="28"/>
                <w:szCs w:val="28"/>
              </w:rPr>
              <w:t>данных</w:t>
            </w:r>
            <w:r w:rsidRPr="00A701D3">
              <w:rPr>
                <w:sz w:val="28"/>
                <w:szCs w:val="28"/>
                <w:lang w:val="en-US"/>
              </w:rPr>
              <w:t xml:space="preserve">, Widget Navigation System – </w:t>
            </w:r>
            <w:r w:rsidRPr="00A701D3">
              <w:rPr>
                <w:sz w:val="28"/>
                <w:szCs w:val="28"/>
              </w:rPr>
              <w:t>логика</w:t>
            </w:r>
            <w:r w:rsidRPr="00A701D3">
              <w:rPr>
                <w:sz w:val="28"/>
                <w:szCs w:val="28"/>
                <w:lang w:val="en-US"/>
              </w:rPr>
              <w:t xml:space="preserve"> </w:t>
            </w:r>
            <w:r w:rsidRPr="00A701D3">
              <w:rPr>
                <w:sz w:val="28"/>
                <w:szCs w:val="28"/>
              </w:rPr>
              <w:t>переходов</w:t>
            </w:r>
          </w:p>
        </w:tc>
      </w:tr>
      <w:tr w:rsidR="00C40BB3" w:rsidRPr="000B7929" w:rsidTr="00392E66">
        <w:tc>
          <w:tcPr>
            <w:tcW w:w="567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797" w:type="dxa"/>
            <w:gridSpan w:val="10"/>
          </w:tcPr>
          <w:p w:rsidR="00C40BB3" w:rsidRPr="000B7929" w:rsidRDefault="00C40BB3" w:rsidP="00392E66">
            <w:pPr>
              <w:pStyle w:val="5"/>
              <w:ind w:left="32" w:hanging="3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уровней игры</w:t>
            </w:r>
          </w:p>
        </w:tc>
        <w:tc>
          <w:tcPr>
            <w:tcW w:w="1559" w:type="dxa"/>
          </w:tcPr>
          <w:p w:rsidR="00C40BB3" w:rsidRDefault="00C40BB3" w:rsidP="00392E66">
            <w:pPr>
              <w:pStyle w:val="5"/>
              <w:ind w:left="32" w:hanging="32"/>
              <w:rPr>
                <w:sz w:val="28"/>
                <w:szCs w:val="28"/>
              </w:rPr>
            </w:pPr>
          </w:p>
        </w:tc>
      </w:tr>
      <w:tr w:rsidR="00C40BB3" w:rsidRPr="000B7929" w:rsidTr="00392E66">
        <w:tc>
          <w:tcPr>
            <w:tcW w:w="567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3.1</w:t>
            </w:r>
          </w:p>
        </w:tc>
        <w:tc>
          <w:tcPr>
            <w:tcW w:w="1418" w:type="dxa"/>
            <w:gridSpan w:val="2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цепочки уровней</w:t>
            </w:r>
          </w:p>
        </w:tc>
        <w:tc>
          <w:tcPr>
            <w:tcW w:w="2268" w:type="dxa"/>
            <w:gridSpan w:val="3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Необходимо добавить сюжетные </w:t>
            </w:r>
            <w:r>
              <w:rPr>
                <w:sz w:val="28"/>
                <w:szCs w:val="28"/>
              </w:rPr>
              <w:lastRenderedPageBreak/>
              <w:t>уровни для игроков</w:t>
            </w:r>
          </w:p>
        </w:tc>
        <w:tc>
          <w:tcPr>
            <w:tcW w:w="992" w:type="dxa"/>
            <w:gridSpan w:val="2"/>
          </w:tcPr>
          <w:p w:rsidR="00C40BB3" w:rsidRDefault="00C40BB3" w:rsidP="00392E66">
            <w:r>
              <w:rPr>
                <w:sz w:val="28"/>
                <w:szCs w:val="28"/>
              </w:rPr>
              <w:lastRenderedPageBreak/>
              <w:t>Горохов М.П.</w:t>
            </w:r>
          </w:p>
        </w:tc>
        <w:tc>
          <w:tcPr>
            <w:tcW w:w="1559" w:type="dxa"/>
            <w:gridSpan w:val="2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66767C">
              <w:rPr>
                <w:sz w:val="28"/>
                <w:szCs w:val="28"/>
              </w:rPr>
              <w:t>https://habr.com/ru/articles/27448</w:t>
            </w:r>
            <w:r w:rsidRPr="0066767C">
              <w:rPr>
                <w:sz w:val="28"/>
                <w:szCs w:val="28"/>
              </w:rPr>
              <w:lastRenderedPageBreak/>
              <w:t>3/</w:t>
            </w:r>
          </w:p>
        </w:tc>
        <w:tc>
          <w:tcPr>
            <w:tcW w:w="1560" w:type="dxa"/>
          </w:tcPr>
          <w:p w:rsidR="00C40BB3" w:rsidRPr="000B7929" w:rsidRDefault="00C40BB3" w:rsidP="00392E66">
            <w:pPr>
              <w:pStyle w:val="5"/>
              <w:ind w:left="32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Проверка наличия уровней в </w:t>
            </w:r>
            <w:r>
              <w:rPr>
                <w:sz w:val="28"/>
                <w:szCs w:val="28"/>
              </w:rPr>
              <w:lastRenderedPageBreak/>
              <w:t>игре</w:t>
            </w:r>
          </w:p>
        </w:tc>
        <w:tc>
          <w:tcPr>
            <w:tcW w:w="1559" w:type="dxa"/>
          </w:tcPr>
          <w:p w:rsidR="00C40BB3" w:rsidRDefault="00C40BB3" w:rsidP="00392E66">
            <w:pPr>
              <w:pStyle w:val="5"/>
              <w:ind w:left="32" w:firstLine="0"/>
              <w:rPr>
                <w:sz w:val="28"/>
                <w:szCs w:val="28"/>
              </w:rPr>
            </w:pPr>
            <w:r w:rsidRPr="00A701D3">
              <w:rPr>
                <w:sz w:val="28"/>
                <w:szCs w:val="28"/>
              </w:rPr>
              <w:lastRenderedPageBreak/>
              <w:t xml:space="preserve">Level Streaming – </w:t>
            </w:r>
            <w:r w:rsidRPr="00A701D3">
              <w:rPr>
                <w:sz w:val="28"/>
                <w:szCs w:val="28"/>
              </w:rPr>
              <w:lastRenderedPageBreak/>
              <w:t>динамическая подгрузка уровней, Data Tables – хранение параметров уровней</w:t>
            </w:r>
          </w:p>
        </w:tc>
      </w:tr>
      <w:tr w:rsidR="00C40BB3" w:rsidRPr="005245BE" w:rsidTr="00392E66">
        <w:tc>
          <w:tcPr>
            <w:tcW w:w="567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3.2</w:t>
            </w:r>
          </w:p>
        </w:tc>
        <w:tc>
          <w:tcPr>
            <w:tcW w:w="1418" w:type="dxa"/>
            <w:gridSpan w:val="2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уровней</w:t>
            </w:r>
          </w:p>
        </w:tc>
        <w:tc>
          <w:tcPr>
            <w:tcW w:w="2268" w:type="dxa"/>
            <w:gridSpan w:val="3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Добавить возможность выбора уровня после его открытия</w:t>
            </w:r>
          </w:p>
        </w:tc>
        <w:tc>
          <w:tcPr>
            <w:tcW w:w="992" w:type="dxa"/>
            <w:gridSpan w:val="2"/>
          </w:tcPr>
          <w:p w:rsidR="00C40BB3" w:rsidRDefault="00C40BB3" w:rsidP="00392E66">
            <w:r>
              <w:rPr>
                <w:sz w:val="28"/>
                <w:szCs w:val="28"/>
              </w:rPr>
              <w:t>Горохов М.П.</w:t>
            </w:r>
          </w:p>
        </w:tc>
        <w:tc>
          <w:tcPr>
            <w:tcW w:w="1559" w:type="dxa"/>
            <w:gridSpan w:val="2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66767C">
              <w:rPr>
                <w:sz w:val="28"/>
                <w:szCs w:val="28"/>
              </w:rPr>
              <w:t>https://stackoverflow.com/questions/75935599/how-to-make-a-level-selection-page-and-levels-act-as-individual-with-unity-2d</w:t>
            </w:r>
          </w:p>
        </w:tc>
        <w:tc>
          <w:tcPr>
            <w:tcW w:w="1560" w:type="dxa"/>
          </w:tcPr>
          <w:p w:rsidR="00C40BB3" w:rsidRPr="000B7929" w:rsidRDefault="00C40BB3" w:rsidP="00392E66">
            <w:pPr>
              <w:pStyle w:val="5"/>
              <w:ind w:left="32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уровня внутри игры</w:t>
            </w:r>
          </w:p>
          <w:p w:rsidR="00C40BB3" w:rsidRPr="000B7929" w:rsidRDefault="00C40BB3" w:rsidP="00392E66">
            <w:pPr>
              <w:pStyle w:val="5"/>
              <w:ind w:left="32" w:firstLine="0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:rsidR="00C40BB3" w:rsidRPr="00A701D3" w:rsidRDefault="00C40BB3" w:rsidP="00392E66">
            <w:pPr>
              <w:pStyle w:val="5"/>
              <w:ind w:left="32" w:firstLine="0"/>
              <w:rPr>
                <w:sz w:val="28"/>
                <w:szCs w:val="28"/>
                <w:lang w:val="en-US"/>
              </w:rPr>
            </w:pPr>
            <w:r w:rsidRPr="00A701D3">
              <w:rPr>
                <w:sz w:val="28"/>
                <w:szCs w:val="28"/>
                <w:lang w:val="en-US"/>
              </w:rPr>
              <w:t xml:space="preserve">Level Selector Widget (UMG) – </w:t>
            </w:r>
            <w:r w:rsidRPr="00A701D3">
              <w:rPr>
                <w:sz w:val="28"/>
                <w:szCs w:val="28"/>
              </w:rPr>
              <w:t>меню</w:t>
            </w:r>
            <w:r w:rsidRPr="00A701D3">
              <w:rPr>
                <w:sz w:val="28"/>
                <w:szCs w:val="28"/>
                <w:lang w:val="en-US"/>
              </w:rPr>
              <w:t xml:space="preserve"> </w:t>
            </w:r>
            <w:r w:rsidRPr="00A701D3">
              <w:rPr>
                <w:sz w:val="28"/>
                <w:szCs w:val="28"/>
              </w:rPr>
              <w:t>выбора</w:t>
            </w:r>
            <w:r w:rsidRPr="00A701D3">
              <w:rPr>
                <w:sz w:val="28"/>
                <w:szCs w:val="28"/>
                <w:lang w:val="en-US"/>
              </w:rPr>
              <w:t xml:space="preserve">, SaveGame System – </w:t>
            </w:r>
            <w:r w:rsidRPr="00A701D3">
              <w:rPr>
                <w:sz w:val="28"/>
                <w:szCs w:val="28"/>
              </w:rPr>
              <w:t>запись</w:t>
            </w:r>
            <w:r w:rsidRPr="00A701D3">
              <w:rPr>
                <w:sz w:val="28"/>
                <w:szCs w:val="28"/>
                <w:lang w:val="en-US"/>
              </w:rPr>
              <w:t xml:space="preserve"> </w:t>
            </w:r>
            <w:r w:rsidRPr="00A701D3">
              <w:rPr>
                <w:sz w:val="28"/>
                <w:szCs w:val="28"/>
              </w:rPr>
              <w:t>прогресса</w:t>
            </w:r>
          </w:p>
        </w:tc>
      </w:tr>
      <w:tr w:rsidR="00C40BB3" w:rsidRPr="005245BE" w:rsidTr="00392E66">
        <w:tc>
          <w:tcPr>
            <w:tcW w:w="567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3.3</w:t>
            </w:r>
          </w:p>
        </w:tc>
        <w:tc>
          <w:tcPr>
            <w:tcW w:w="1418" w:type="dxa"/>
            <w:gridSpan w:val="2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оценки за прохождение</w:t>
            </w:r>
          </w:p>
        </w:tc>
        <w:tc>
          <w:tcPr>
            <w:tcW w:w="2268" w:type="dxa"/>
            <w:gridSpan w:val="3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 основании нескольких факторов</w:t>
            </w:r>
          </w:p>
        </w:tc>
        <w:tc>
          <w:tcPr>
            <w:tcW w:w="992" w:type="dxa"/>
            <w:gridSpan w:val="2"/>
          </w:tcPr>
          <w:p w:rsidR="00C40BB3" w:rsidRDefault="00C40BB3" w:rsidP="00392E66">
            <w:r>
              <w:rPr>
                <w:sz w:val="28"/>
                <w:szCs w:val="28"/>
              </w:rPr>
              <w:t>Лобода А.С.</w:t>
            </w:r>
          </w:p>
        </w:tc>
        <w:tc>
          <w:tcPr>
            <w:tcW w:w="1559" w:type="dxa"/>
            <w:gridSpan w:val="2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D13C92">
              <w:rPr>
                <w:sz w:val="28"/>
                <w:szCs w:val="28"/>
              </w:rPr>
              <w:t>https://create.roblox.com/docs/tutorials/use-case-tutorials/scripting/basic</w:t>
            </w:r>
            <w:r w:rsidRPr="00D13C92">
              <w:rPr>
                <w:sz w:val="28"/>
                <w:szCs w:val="28"/>
              </w:rPr>
              <w:lastRenderedPageBreak/>
              <w:t>-scripting/score-points</w:t>
            </w:r>
          </w:p>
        </w:tc>
        <w:tc>
          <w:tcPr>
            <w:tcW w:w="1560" w:type="dxa"/>
          </w:tcPr>
          <w:p w:rsidR="00C40BB3" w:rsidRPr="000B7929" w:rsidRDefault="00C40BB3" w:rsidP="00392E66">
            <w:pPr>
              <w:pStyle w:val="5"/>
              <w:ind w:left="32" w:hanging="3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Прохождение уровней несколько раз</w:t>
            </w:r>
          </w:p>
        </w:tc>
        <w:tc>
          <w:tcPr>
            <w:tcW w:w="1559" w:type="dxa"/>
          </w:tcPr>
          <w:p w:rsidR="00C40BB3" w:rsidRPr="00A701D3" w:rsidRDefault="00C40BB3" w:rsidP="00392E66">
            <w:pPr>
              <w:pStyle w:val="5"/>
              <w:ind w:left="32" w:hanging="32"/>
              <w:rPr>
                <w:sz w:val="28"/>
                <w:szCs w:val="28"/>
                <w:lang w:val="en-US"/>
              </w:rPr>
            </w:pPr>
            <w:r w:rsidRPr="00A701D3">
              <w:rPr>
                <w:sz w:val="28"/>
                <w:szCs w:val="28"/>
                <w:lang w:val="en-US"/>
              </w:rPr>
              <w:t xml:space="preserve">Scoring System (Blueprint/C++) – </w:t>
            </w:r>
            <w:r w:rsidRPr="00A701D3">
              <w:rPr>
                <w:sz w:val="28"/>
                <w:szCs w:val="28"/>
              </w:rPr>
              <w:t>логика</w:t>
            </w:r>
            <w:r w:rsidRPr="00A701D3">
              <w:rPr>
                <w:sz w:val="28"/>
                <w:szCs w:val="28"/>
                <w:lang w:val="en-US"/>
              </w:rPr>
              <w:t xml:space="preserve"> </w:t>
            </w:r>
            <w:r w:rsidRPr="00A701D3">
              <w:rPr>
                <w:sz w:val="28"/>
                <w:szCs w:val="28"/>
              </w:rPr>
              <w:t>подсчета</w:t>
            </w:r>
            <w:r w:rsidRPr="00A701D3">
              <w:rPr>
                <w:sz w:val="28"/>
                <w:szCs w:val="28"/>
                <w:lang w:val="en-US"/>
              </w:rPr>
              <w:t xml:space="preserve"> </w:t>
            </w:r>
            <w:r w:rsidRPr="00A701D3">
              <w:rPr>
                <w:sz w:val="28"/>
                <w:szCs w:val="28"/>
              </w:rPr>
              <w:t>очков</w:t>
            </w:r>
            <w:r w:rsidRPr="00A701D3">
              <w:rPr>
                <w:sz w:val="28"/>
                <w:szCs w:val="28"/>
                <w:lang w:val="en-US"/>
              </w:rPr>
              <w:t xml:space="preserve">, </w:t>
            </w:r>
            <w:r w:rsidRPr="00A701D3">
              <w:rPr>
                <w:sz w:val="28"/>
                <w:szCs w:val="28"/>
                <w:lang w:val="en-US"/>
              </w:rPr>
              <w:lastRenderedPageBreak/>
              <w:t xml:space="preserve">Leaderboard (Online Subsystem) – </w:t>
            </w:r>
            <w:r w:rsidRPr="00A701D3">
              <w:rPr>
                <w:sz w:val="28"/>
                <w:szCs w:val="28"/>
              </w:rPr>
              <w:t>таблица</w:t>
            </w:r>
            <w:r w:rsidRPr="00A701D3">
              <w:rPr>
                <w:sz w:val="28"/>
                <w:szCs w:val="28"/>
                <w:lang w:val="en-US"/>
              </w:rPr>
              <w:t xml:space="preserve"> </w:t>
            </w:r>
            <w:r w:rsidRPr="00A701D3">
              <w:rPr>
                <w:sz w:val="28"/>
                <w:szCs w:val="28"/>
              </w:rPr>
              <w:t>рекордов</w:t>
            </w:r>
          </w:p>
        </w:tc>
      </w:tr>
      <w:tr w:rsidR="00C40BB3" w:rsidTr="00392E66">
        <w:tc>
          <w:tcPr>
            <w:tcW w:w="567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4</w:t>
            </w:r>
          </w:p>
        </w:tc>
        <w:tc>
          <w:tcPr>
            <w:tcW w:w="7797" w:type="dxa"/>
            <w:gridSpan w:val="10"/>
          </w:tcPr>
          <w:p w:rsidR="00C40BB3" w:rsidRPr="000B7929" w:rsidRDefault="00C40BB3" w:rsidP="00392E66">
            <w:pPr>
              <w:pStyle w:val="5"/>
              <w:ind w:left="32" w:hanging="3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Механика передвижения</w:t>
            </w:r>
          </w:p>
        </w:tc>
        <w:tc>
          <w:tcPr>
            <w:tcW w:w="1559" w:type="dxa"/>
          </w:tcPr>
          <w:p w:rsidR="00C40BB3" w:rsidRDefault="00C40BB3" w:rsidP="00392E66">
            <w:pPr>
              <w:pStyle w:val="5"/>
              <w:ind w:left="32" w:hanging="32"/>
              <w:rPr>
                <w:sz w:val="28"/>
                <w:szCs w:val="28"/>
              </w:rPr>
            </w:pPr>
          </w:p>
        </w:tc>
      </w:tr>
      <w:tr w:rsidR="00C40BB3" w:rsidRPr="005245BE" w:rsidTr="00392E66">
        <w:tc>
          <w:tcPr>
            <w:tcW w:w="567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4.1</w:t>
            </w:r>
          </w:p>
        </w:tc>
        <w:tc>
          <w:tcPr>
            <w:tcW w:w="1418" w:type="dxa"/>
            <w:gridSpan w:val="2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Уникальный способ передвижения</w:t>
            </w:r>
          </w:p>
        </w:tc>
        <w:tc>
          <w:tcPr>
            <w:tcW w:w="2268" w:type="dxa"/>
            <w:gridSpan w:val="3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Добавить уникальную механику передвижения </w:t>
            </w:r>
          </w:p>
        </w:tc>
        <w:tc>
          <w:tcPr>
            <w:tcW w:w="992" w:type="dxa"/>
            <w:gridSpan w:val="2"/>
          </w:tcPr>
          <w:p w:rsidR="00C40BB3" w:rsidRDefault="00C40BB3" w:rsidP="00392E66">
            <w:r>
              <w:rPr>
                <w:sz w:val="28"/>
                <w:szCs w:val="28"/>
              </w:rPr>
              <w:t>Андреев Д.А.</w:t>
            </w:r>
          </w:p>
        </w:tc>
        <w:tc>
          <w:tcPr>
            <w:tcW w:w="1559" w:type="dxa"/>
            <w:gridSpan w:val="2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D15CEA">
              <w:rPr>
                <w:sz w:val="28"/>
                <w:szCs w:val="28"/>
              </w:rPr>
              <w:t>https://dtf.ru/indie/221174-kak-hudozhniku-pridumat-mehaniki-dlya-svoei-igry-baza-geimdizaina</w:t>
            </w:r>
          </w:p>
        </w:tc>
        <w:tc>
          <w:tcPr>
            <w:tcW w:w="1560" w:type="dxa"/>
          </w:tcPr>
          <w:p w:rsidR="00C40BB3" w:rsidRPr="000B7929" w:rsidRDefault="00C40BB3" w:rsidP="00392E66">
            <w:pPr>
              <w:pStyle w:val="5"/>
              <w:ind w:left="32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работоспособности механики</w:t>
            </w:r>
          </w:p>
          <w:p w:rsidR="00C40BB3" w:rsidRPr="000B7929" w:rsidRDefault="00C40BB3" w:rsidP="00392E66">
            <w:pPr>
              <w:pStyle w:val="5"/>
              <w:ind w:left="32" w:firstLine="0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:rsidR="00C40BB3" w:rsidRPr="00A701D3" w:rsidRDefault="00C40BB3" w:rsidP="00392E66">
            <w:pPr>
              <w:pStyle w:val="5"/>
              <w:ind w:left="32" w:firstLine="0"/>
              <w:rPr>
                <w:sz w:val="28"/>
                <w:szCs w:val="28"/>
                <w:lang w:val="en-US"/>
              </w:rPr>
            </w:pPr>
            <w:r w:rsidRPr="00A701D3">
              <w:rPr>
                <w:sz w:val="28"/>
                <w:szCs w:val="28"/>
                <w:lang w:val="en-US"/>
              </w:rPr>
              <w:t xml:space="preserve">Character Movement Component (Custom) – </w:t>
            </w:r>
            <w:r w:rsidRPr="00A701D3">
              <w:rPr>
                <w:sz w:val="28"/>
                <w:szCs w:val="28"/>
              </w:rPr>
              <w:t>кастомная</w:t>
            </w:r>
            <w:r w:rsidRPr="00A701D3">
              <w:rPr>
                <w:sz w:val="28"/>
                <w:szCs w:val="28"/>
                <w:lang w:val="en-US"/>
              </w:rPr>
              <w:t xml:space="preserve"> </w:t>
            </w:r>
            <w:r w:rsidRPr="00A701D3">
              <w:rPr>
                <w:sz w:val="28"/>
                <w:szCs w:val="28"/>
              </w:rPr>
              <w:t>физика</w:t>
            </w:r>
            <w:r w:rsidRPr="00A701D3">
              <w:rPr>
                <w:sz w:val="28"/>
                <w:szCs w:val="28"/>
                <w:lang w:val="en-US"/>
              </w:rPr>
              <w:t xml:space="preserve">, Animation Blueprint – </w:t>
            </w:r>
            <w:r w:rsidRPr="00A701D3">
              <w:rPr>
                <w:sz w:val="28"/>
                <w:szCs w:val="28"/>
              </w:rPr>
              <w:t>анимации</w:t>
            </w:r>
          </w:p>
        </w:tc>
      </w:tr>
      <w:tr w:rsidR="00C40BB3" w:rsidTr="00392E66">
        <w:tc>
          <w:tcPr>
            <w:tcW w:w="567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4.2</w:t>
            </w:r>
          </w:p>
        </w:tc>
        <w:tc>
          <w:tcPr>
            <w:tcW w:w="1418" w:type="dxa"/>
            <w:gridSpan w:val="2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Базовые способы передвижения</w:t>
            </w:r>
          </w:p>
        </w:tc>
        <w:tc>
          <w:tcPr>
            <w:tcW w:w="2268" w:type="dxa"/>
            <w:gridSpan w:val="3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Добавить стандартный для игр от первого лица способ передвижения</w:t>
            </w:r>
          </w:p>
        </w:tc>
        <w:tc>
          <w:tcPr>
            <w:tcW w:w="992" w:type="dxa"/>
            <w:gridSpan w:val="2"/>
          </w:tcPr>
          <w:p w:rsidR="00C40BB3" w:rsidRDefault="00C40BB3" w:rsidP="00392E66">
            <w:r>
              <w:rPr>
                <w:sz w:val="28"/>
                <w:szCs w:val="28"/>
              </w:rPr>
              <w:t>Андреев Д.А.</w:t>
            </w:r>
          </w:p>
        </w:tc>
        <w:tc>
          <w:tcPr>
            <w:tcW w:w="1559" w:type="dxa"/>
            <w:gridSpan w:val="2"/>
          </w:tcPr>
          <w:p w:rsidR="00C40BB3" w:rsidRPr="00C839F1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66767C">
              <w:rPr>
                <w:sz w:val="28"/>
                <w:szCs w:val="28"/>
              </w:rPr>
              <w:t>https://habr.com/ru/articles/164489/</w:t>
            </w:r>
          </w:p>
        </w:tc>
        <w:tc>
          <w:tcPr>
            <w:tcW w:w="1560" w:type="dxa"/>
          </w:tcPr>
          <w:p w:rsidR="00C40BB3" w:rsidRPr="000B7929" w:rsidRDefault="00C40BB3" w:rsidP="00392E66">
            <w:pPr>
              <w:pStyle w:val="5"/>
              <w:ind w:left="32" w:hanging="3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передвижения внутри игры.</w:t>
            </w:r>
          </w:p>
        </w:tc>
        <w:tc>
          <w:tcPr>
            <w:tcW w:w="1559" w:type="dxa"/>
          </w:tcPr>
          <w:p w:rsidR="00C40BB3" w:rsidRDefault="00C40BB3" w:rsidP="00392E66">
            <w:pPr>
              <w:pStyle w:val="5"/>
              <w:ind w:left="32" w:hanging="32"/>
              <w:rPr>
                <w:sz w:val="28"/>
                <w:szCs w:val="28"/>
              </w:rPr>
            </w:pPr>
            <w:r w:rsidRPr="00A701D3">
              <w:rPr>
                <w:sz w:val="28"/>
                <w:szCs w:val="28"/>
              </w:rPr>
              <w:t>First Person Template (UE5) – готовая реализация FPS, Collision System – обработка столкновений</w:t>
            </w:r>
          </w:p>
        </w:tc>
      </w:tr>
      <w:tr w:rsidR="00C40BB3" w:rsidTr="00392E66">
        <w:tc>
          <w:tcPr>
            <w:tcW w:w="567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797" w:type="dxa"/>
            <w:gridSpan w:val="10"/>
          </w:tcPr>
          <w:p w:rsidR="00C40BB3" w:rsidRPr="000B7929" w:rsidRDefault="00C40BB3" w:rsidP="00392E66">
            <w:pPr>
              <w:pStyle w:val="5"/>
              <w:ind w:left="32" w:hanging="32"/>
              <w:rPr>
                <w:sz w:val="28"/>
                <w:szCs w:val="28"/>
              </w:rPr>
            </w:pPr>
            <w:r w:rsidRPr="000B7929">
              <w:rPr>
                <w:sz w:val="28"/>
                <w:szCs w:val="28"/>
              </w:rPr>
              <w:t>Производительность и</w:t>
            </w:r>
            <w:r>
              <w:rPr>
                <w:sz w:val="28"/>
                <w:szCs w:val="28"/>
              </w:rPr>
              <w:t xml:space="preserve"> надёжность</w:t>
            </w:r>
          </w:p>
        </w:tc>
        <w:tc>
          <w:tcPr>
            <w:tcW w:w="1559" w:type="dxa"/>
          </w:tcPr>
          <w:p w:rsidR="00C40BB3" w:rsidRPr="000B7929" w:rsidRDefault="00C40BB3" w:rsidP="00392E66">
            <w:pPr>
              <w:pStyle w:val="5"/>
              <w:ind w:left="32" w:hanging="32"/>
              <w:rPr>
                <w:sz w:val="28"/>
                <w:szCs w:val="28"/>
              </w:rPr>
            </w:pPr>
          </w:p>
        </w:tc>
      </w:tr>
      <w:tr w:rsidR="00C40BB3" w:rsidTr="00392E66">
        <w:tc>
          <w:tcPr>
            <w:tcW w:w="567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</w:t>
            </w:r>
          </w:p>
        </w:tc>
        <w:tc>
          <w:tcPr>
            <w:tcW w:w="1418" w:type="dxa"/>
            <w:gridSpan w:val="2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Оптимизация под </w:t>
            </w:r>
            <w:r>
              <w:rPr>
                <w:sz w:val="28"/>
                <w:szCs w:val="28"/>
              </w:rPr>
              <w:lastRenderedPageBreak/>
              <w:t>железо</w:t>
            </w:r>
          </w:p>
        </w:tc>
        <w:tc>
          <w:tcPr>
            <w:tcW w:w="2249" w:type="dxa"/>
            <w:gridSpan w:val="2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Тестирование игры на </w:t>
            </w:r>
            <w:r>
              <w:rPr>
                <w:sz w:val="28"/>
                <w:szCs w:val="28"/>
              </w:rPr>
              <w:lastRenderedPageBreak/>
              <w:t>оборудование указанном в минимальных требованиях</w:t>
            </w:r>
          </w:p>
        </w:tc>
        <w:tc>
          <w:tcPr>
            <w:tcW w:w="1011" w:type="dxa"/>
            <w:gridSpan w:val="3"/>
          </w:tcPr>
          <w:p w:rsidR="00C40BB3" w:rsidRDefault="00C40BB3" w:rsidP="00392E66">
            <w:r>
              <w:rPr>
                <w:sz w:val="28"/>
                <w:szCs w:val="28"/>
              </w:rPr>
              <w:lastRenderedPageBreak/>
              <w:t>Караваев И.И.</w:t>
            </w:r>
          </w:p>
        </w:tc>
        <w:tc>
          <w:tcPr>
            <w:tcW w:w="1559" w:type="dxa"/>
            <w:gridSpan w:val="2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782A1F">
              <w:rPr>
                <w:sz w:val="28"/>
                <w:szCs w:val="28"/>
              </w:rPr>
              <w:t>https://tproger.ru/articl</w:t>
            </w:r>
            <w:r w:rsidRPr="00782A1F">
              <w:rPr>
                <w:sz w:val="28"/>
                <w:szCs w:val="28"/>
              </w:rPr>
              <w:lastRenderedPageBreak/>
              <w:t>es/vyjavlenie-i-sbor-trebovanij-k-po-ultimate-guide</w:t>
            </w:r>
          </w:p>
        </w:tc>
        <w:tc>
          <w:tcPr>
            <w:tcW w:w="1560" w:type="dxa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0B7929">
              <w:rPr>
                <w:sz w:val="28"/>
                <w:szCs w:val="28"/>
              </w:rPr>
              <w:lastRenderedPageBreak/>
              <w:t xml:space="preserve">Тестирование </w:t>
            </w:r>
            <w:r>
              <w:rPr>
                <w:sz w:val="28"/>
                <w:szCs w:val="28"/>
              </w:rPr>
              <w:t xml:space="preserve">с </w:t>
            </w:r>
            <w:r>
              <w:rPr>
                <w:sz w:val="28"/>
                <w:szCs w:val="28"/>
              </w:rPr>
              <w:lastRenderedPageBreak/>
              <w:t>подходящим оборудованием</w:t>
            </w:r>
          </w:p>
        </w:tc>
        <w:tc>
          <w:tcPr>
            <w:tcW w:w="1559" w:type="dxa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A701D3">
              <w:rPr>
                <w:sz w:val="28"/>
                <w:szCs w:val="28"/>
              </w:rPr>
              <w:lastRenderedPageBreak/>
              <w:t xml:space="preserve">LODs (Level of </w:t>
            </w:r>
            <w:r w:rsidRPr="00A701D3">
              <w:rPr>
                <w:sz w:val="28"/>
                <w:szCs w:val="28"/>
              </w:rPr>
              <w:lastRenderedPageBreak/>
              <w:t>Detail) – динамическая детализация, Nanite – для статичных объектов</w:t>
            </w:r>
          </w:p>
        </w:tc>
      </w:tr>
      <w:tr w:rsidR="00C40BB3" w:rsidTr="00392E66">
        <w:tc>
          <w:tcPr>
            <w:tcW w:w="567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5.2</w:t>
            </w:r>
          </w:p>
        </w:tc>
        <w:tc>
          <w:tcPr>
            <w:tcW w:w="1418" w:type="dxa"/>
            <w:gridSpan w:val="2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на вылеты</w:t>
            </w:r>
          </w:p>
        </w:tc>
        <w:tc>
          <w:tcPr>
            <w:tcW w:w="2249" w:type="dxa"/>
            <w:gridSpan w:val="2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Проверить работоспособность приложения на длительном промежутке времени</w:t>
            </w:r>
          </w:p>
        </w:tc>
        <w:tc>
          <w:tcPr>
            <w:tcW w:w="1011" w:type="dxa"/>
            <w:gridSpan w:val="3"/>
          </w:tcPr>
          <w:p w:rsidR="00C40BB3" w:rsidRDefault="00C40BB3" w:rsidP="00392E66">
            <w:r>
              <w:rPr>
                <w:sz w:val="28"/>
                <w:szCs w:val="28"/>
              </w:rPr>
              <w:t>Лобода А.С.</w:t>
            </w:r>
          </w:p>
        </w:tc>
        <w:tc>
          <w:tcPr>
            <w:tcW w:w="1559" w:type="dxa"/>
            <w:gridSpan w:val="2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782A1F">
              <w:rPr>
                <w:sz w:val="28"/>
                <w:szCs w:val="28"/>
              </w:rPr>
              <w:t>https://dev.epicgames.com/documentation/en-us/unreal-engine/crash-reporting-in-unreal-engine</w:t>
            </w:r>
          </w:p>
        </w:tc>
        <w:tc>
          <w:tcPr>
            <w:tcW w:w="1560" w:type="dxa"/>
          </w:tcPr>
          <w:p w:rsidR="00C40BB3" w:rsidRPr="000B7929" w:rsidRDefault="00C40BB3" w:rsidP="00392E66">
            <w:pPr>
              <w:pStyle w:val="5"/>
              <w:ind w:left="32" w:hanging="3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Запуск приложения на несколько часов под нагрузкой.</w:t>
            </w:r>
          </w:p>
        </w:tc>
        <w:tc>
          <w:tcPr>
            <w:tcW w:w="1559" w:type="dxa"/>
          </w:tcPr>
          <w:p w:rsidR="00C40BB3" w:rsidRDefault="00C40BB3" w:rsidP="00392E66">
            <w:pPr>
              <w:pStyle w:val="5"/>
              <w:ind w:left="32" w:hanging="32"/>
              <w:rPr>
                <w:sz w:val="28"/>
                <w:szCs w:val="28"/>
              </w:rPr>
            </w:pPr>
            <w:r w:rsidRPr="00A701D3">
              <w:rPr>
                <w:sz w:val="28"/>
                <w:szCs w:val="28"/>
              </w:rPr>
              <w:t>Crash Reporter (Unreal Engine) – автоматический сбор логов, Profiler (Unreal Insights) – мониторинг производительности</w:t>
            </w:r>
          </w:p>
        </w:tc>
      </w:tr>
      <w:tr w:rsidR="00C40BB3" w:rsidTr="00392E66">
        <w:tc>
          <w:tcPr>
            <w:tcW w:w="567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5.3</w:t>
            </w:r>
          </w:p>
        </w:tc>
        <w:tc>
          <w:tcPr>
            <w:tcW w:w="1418" w:type="dxa"/>
            <w:gridSpan w:val="2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Работоспособность приложения</w:t>
            </w:r>
          </w:p>
        </w:tc>
        <w:tc>
          <w:tcPr>
            <w:tcW w:w="2249" w:type="dxa"/>
            <w:gridSpan w:val="2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работоспособности приложения после скачивания.</w:t>
            </w:r>
          </w:p>
        </w:tc>
        <w:tc>
          <w:tcPr>
            <w:tcW w:w="1011" w:type="dxa"/>
            <w:gridSpan w:val="3"/>
          </w:tcPr>
          <w:p w:rsidR="00C40BB3" w:rsidRDefault="00C40BB3" w:rsidP="00392E66">
            <w:r>
              <w:rPr>
                <w:sz w:val="28"/>
                <w:szCs w:val="28"/>
              </w:rPr>
              <w:t>Караваев И.И.</w:t>
            </w:r>
          </w:p>
        </w:tc>
        <w:tc>
          <w:tcPr>
            <w:tcW w:w="1559" w:type="dxa"/>
            <w:gridSpan w:val="2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782A1F">
              <w:rPr>
                <w:sz w:val="28"/>
                <w:szCs w:val="28"/>
              </w:rPr>
              <w:t>https://metanit.com/sharp/aspnet6/18.1.php</w:t>
            </w:r>
          </w:p>
        </w:tc>
        <w:tc>
          <w:tcPr>
            <w:tcW w:w="1560" w:type="dxa"/>
          </w:tcPr>
          <w:p w:rsidR="00C40BB3" w:rsidRPr="000B7929" w:rsidRDefault="00C40BB3" w:rsidP="00392E66">
            <w:pPr>
              <w:pStyle w:val="5"/>
              <w:ind w:left="32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Запустить приложение.</w:t>
            </w:r>
          </w:p>
        </w:tc>
        <w:tc>
          <w:tcPr>
            <w:tcW w:w="1559" w:type="dxa"/>
          </w:tcPr>
          <w:p w:rsidR="00C40BB3" w:rsidRDefault="00C40BB3" w:rsidP="00392E66">
            <w:pPr>
              <w:pStyle w:val="5"/>
              <w:ind w:left="32" w:firstLine="0"/>
              <w:rPr>
                <w:sz w:val="28"/>
                <w:szCs w:val="28"/>
              </w:rPr>
            </w:pPr>
            <w:r w:rsidRPr="00A701D3">
              <w:rPr>
                <w:sz w:val="28"/>
                <w:szCs w:val="28"/>
              </w:rPr>
              <w:t xml:space="preserve">Packaging Tool (UE5) – сборка релизной версии, Platform-specific Settings – </w:t>
            </w:r>
            <w:r w:rsidRPr="00A701D3">
              <w:rPr>
                <w:sz w:val="28"/>
                <w:szCs w:val="28"/>
              </w:rPr>
              <w:lastRenderedPageBreak/>
              <w:t>настройки под Android/iOS</w:t>
            </w:r>
          </w:p>
        </w:tc>
      </w:tr>
      <w:tr w:rsidR="00C40BB3" w:rsidTr="00392E66">
        <w:tc>
          <w:tcPr>
            <w:tcW w:w="567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5.4</w:t>
            </w:r>
          </w:p>
        </w:tc>
        <w:tc>
          <w:tcPr>
            <w:tcW w:w="1418" w:type="dxa"/>
            <w:gridSpan w:val="2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на ошибки</w:t>
            </w:r>
          </w:p>
        </w:tc>
        <w:tc>
          <w:tcPr>
            <w:tcW w:w="2249" w:type="dxa"/>
            <w:gridSpan w:val="2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Найти различные баги и исправить их</w:t>
            </w:r>
          </w:p>
        </w:tc>
        <w:tc>
          <w:tcPr>
            <w:tcW w:w="1011" w:type="dxa"/>
            <w:gridSpan w:val="3"/>
          </w:tcPr>
          <w:p w:rsidR="00C40BB3" w:rsidRDefault="00C40BB3" w:rsidP="00392E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Андреев Д.А.</w:t>
            </w:r>
          </w:p>
        </w:tc>
        <w:tc>
          <w:tcPr>
            <w:tcW w:w="1559" w:type="dxa"/>
            <w:gridSpan w:val="2"/>
          </w:tcPr>
          <w:p w:rsidR="00C40BB3" w:rsidRPr="00CD718C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1B1DD6">
              <w:rPr>
                <w:sz w:val="28"/>
                <w:szCs w:val="28"/>
              </w:rPr>
              <w:t>https://vagon.io/blog/best-bug-tracking-testing-and-management-tools-for-games</w:t>
            </w:r>
          </w:p>
        </w:tc>
        <w:tc>
          <w:tcPr>
            <w:tcW w:w="1560" w:type="dxa"/>
          </w:tcPr>
          <w:p w:rsidR="00C40BB3" w:rsidRDefault="00C40BB3" w:rsidP="00392E66">
            <w:pPr>
              <w:pStyle w:val="5"/>
              <w:ind w:left="32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Длительное тестирование игры с нестандартным подходом.</w:t>
            </w:r>
          </w:p>
        </w:tc>
        <w:tc>
          <w:tcPr>
            <w:tcW w:w="1559" w:type="dxa"/>
          </w:tcPr>
          <w:p w:rsidR="00C40BB3" w:rsidRDefault="00C40BB3" w:rsidP="00392E66">
            <w:pPr>
              <w:pStyle w:val="5"/>
              <w:ind w:left="32" w:firstLine="0"/>
              <w:rPr>
                <w:sz w:val="28"/>
                <w:szCs w:val="28"/>
              </w:rPr>
            </w:pPr>
            <w:r w:rsidRPr="00A701D3">
              <w:rPr>
                <w:sz w:val="28"/>
                <w:szCs w:val="28"/>
              </w:rPr>
              <w:t>Automated Testing (Gauntlet, Unreal Automation) – автоматизированные тесты, Debug Tools – отладка в редакторе</w:t>
            </w:r>
          </w:p>
        </w:tc>
      </w:tr>
      <w:tr w:rsidR="00C40BB3" w:rsidRPr="000B7929" w:rsidTr="00392E66">
        <w:tc>
          <w:tcPr>
            <w:tcW w:w="567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797" w:type="dxa"/>
            <w:gridSpan w:val="10"/>
          </w:tcPr>
          <w:p w:rsidR="00C40BB3" w:rsidRPr="000B7929" w:rsidRDefault="00C40BB3" w:rsidP="00392E66">
            <w:pPr>
              <w:pStyle w:val="5"/>
              <w:ind w:left="32" w:hanging="3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Сохранение прогресса</w:t>
            </w:r>
          </w:p>
        </w:tc>
        <w:tc>
          <w:tcPr>
            <w:tcW w:w="1559" w:type="dxa"/>
          </w:tcPr>
          <w:p w:rsidR="00C40BB3" w:rsidRDefault="00C40BB3" w:rsidP="00392E66">
            <w:pPr>
              <w:pStyle w:val="5"/>
              <w:ind w:left="32" w:hanging="32"/>
              <w:rPr>
                <w:sz w:val="28"/>
                <w:szCs w:val="28"/>
              </w:rPr>
            </w:pPr>
          </w:p>
        </w:tc>
      </w:tr>
      <w:tr w:rsidR="00C40BB3" w:rsidRPr="000B7929" w:rsidTr="00392E66">
        <w:tc>
          <w:tcPr>
            <w:tcW w:w="567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6.1</w:t>
            </w:r>
          </w:p>
        </w:tc>
        <w:tc>
          <w:tcPr>
            <w:tcW w:w="1418" w:type="dxa"/>
            <w:gridSpan w:val="2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Добавить сохранения</w:t>
            </w:r>
          </w:p>
        </w:tc>
        <w:tc>
          <w:tcPr>
            <w:tcW w:w="2410" w:type="dxa"/>
            <w:gridSpan w:val="4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опции сохранения прогресса внутри игры</w:t>
            </w:r>
          </w:p>
        </w:tc>
        <w:tc>
          <w:tcPr>
            <w:tcW w:w="1275" w:type="dxa"/>
            <w:gridSpan w:val="2"/>
          </w:tcPr>
          <w:p w:rsidR="00C40BB3" w:rsidRDefault="00C40BB3" w:rsidP="00392E66">
            <w:r>
              <w:rPr>
                <w:sz w:val="28"/>
                <w:szCs w:val="28"/>
              </w:rPr>
              <w:t>Андреев Д.С.</w:t>
            </w:r>
          </w:p>
        </w:tc>
        <w:tc>
          <w:tcPr>
            <w:tcW w:w="1134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1B1DD6">
              <w:rPr>
                <w:sz w:val="28"/>
                <w:szCs w:val="28"/>
              </w:rPr>
              <w:t>https://dev.to/hexblit/save-your-game-json-dictionaries-a-godot-game-engine-</w:t>
            </w:r>
            <w:r w:rsidRPr="001B1DD6">
              <w:rPr>
                <w:sz w:val="28"/>
                <w:szCs w:val="28"/>
              </w:rPr>
              <w:lastRenderedPageBreak/>
              <w:t>tutorial-135c</w:t>
            </w:r>
          </w:p>
        </w:tc>
        <w:tc>
          <w:tcPr>
            <w:tcW w:w="1560" w:type="dxa"/>
          </w:tcPr>
          <w:p w:rsidR="00C40BB3" w:rsidRPr="000B7929" w:rsidRDefault="00C40BB3" w:rsidP="00392E66">
            <w:pPr>
              <w:pStyle w:val="5"/>
              <w:ind w:left="32" w:hanging="3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Проверка работоспособности сохранений.</w:t>
            </w:r>
          </w:p>
        </w:tc>
        <w:tc>
          <w:tcPr>
            <w:tcW w:w="1559" w:type="dxa"/>
          </w:tcPr>
          <w:p w:rsidR="00C40BB3" w:rsidRDefault="00C40BB3" w:rsidP="00392E66">
            <w:pPr>
              <w:pStyle w:val="5"/>
              <w:ind w:left="32" w:hanging="32"/>
              <w:rPr>
                <w:sz w:val="28"/>
                <w:szCs w:val="28"/>
              </w:rPr>
            </w:pPr>
            <w:r w:rsidRPr="00A701D3">
              <w:rPr>
                <w:sz w:val="28"/>
                <w:szCs w:val="28"/>
              </w:rPr>
              <w:t>SaveGame System (UE5) – сериализация данных, JSON/Binary Serialization – формат хранения</w:t>
            </w:r>
          </w:p>
        </w:tc>
      </w:tr>
      <w:tr w:rsidR="00C40BB3" w:rsidRPr="000B7929" w:rsidTr="00392E66">
        <w:tc>
          <w:tcPr>
            <w:tcW w:w="567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6.2</w:t>
            </w:r>
          </w:p>
        </w:tc>
        <w:tc>
          <w:tcPr>
            <w:tcW w:w="1418" w:type="dxa"/>
            <w:gridSpan w:val="2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сохранения</w:t>
            </w:r>
          </w:p>
        </w:tc>
        <w:tc>
          <w:tcPr>
            <w:tcW w:w="2410" w:type="dxa"/>
            <w:gridSpan w:val="4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Добавить возможность выбора сохранения</w:t>
            </w:r>
          </w:p>
        </w:tc>
        <w:tc>
          <w:tcPr>
            <w:tcW w:w="1275" w:type="dxa"/>
            <w:gridSpan w:val="2"/>
          </w:tcPr>
          <w:p w:rsidR="00C40BB3" w:rsidRDefault="00C40BB3" w:rsidP="00392E66">
            <w:r>
              <w:rPr>
                <w:sz w:val="28"/>
                <w:szCs w:val="28"/>
              </w:rPr>
              <w:t>Андреев Д.С.</w:t>
            </w:r>
          </w:p>
        </w:tc>
        <w:tc>
          <w:tcPr>
            <w:tcW w:w="1134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1B1DD6">
              <w:rPr>
                <w:sz w:val="28"/>
                <w:szCs w:val="28"/>
              </w:rPr>
              <w:t>https://www.kodeco.com/418-how-to-save-and-load-a-game-in-unity</w:t>
            </w:r>
          </w:p>
        </w:tc>
        <w:tc>
          <w:tcPr>
            <w:tcW w:w="1560" w:type="dxa"/>
          </w:tcPr>
          <w:p w:rsidR="00C40BB3" w:rsidRPr="000B7929" w:rsidRDefault="00C40BB3" w:rsidP="00392E66">
            <w:pPr>
              <w:pStyle w:val="5"/>
              <w:ind w:left="32" w:hanging="3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Выбрать сохранение и отследить изменения</w:t>
            </w:r>
          </w:p>
        </w:tc>
        <w:tc>
          <w:tcPr>
            <w:tcW w:w="1559" w:type="dxa"/>
          </w:tcPr>
          <w:p w:rsidR="00C40BB3" w:rsidRDefault="00C40BB3" w:rsidP="00392E66">
            <w:pPr>
              <w:pStyle w:val="5"/>
              <w:ind w:left="32" w:hanging="32"/>
              <w:rPr>
                <w:sz w:val="28"/>
                <w:szCs w:val="28"/>
              </w:rPr>
            </w:pPr>
            <w:r w:rsidRPr="00A701D3">
              <w:rPr>
                <w:sz w:val="28"/>
                <w:szCs w:val="28"/>
              </w:rPr>
              <w:t>SaveGame Slots – система слотов сохранений, UMG (Load Game Menu) – интерфейс выбора</w:t>
            </w:r>
          </w:p>
        </w:tc>
      </w:tr>
      <w:tr w:rsidR="00C40BB3" w:rsidRPr="000B7929" w:rsidTr="00392E66">
        <w:tc>
          <w:tcPr>
            <w:tcW w:w="567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7797" w:type="dxa"/>
            <w:gridSpan w:val="10"/>
          </w:tcPr>
          <w:p w:rsidR="00C40BB3" w:rsidRPr="000B7929" w:rsidRDefault="00C40BB3" w:rsidP="00392E66">
            <w:pPr>
              <w:pStyle w:val="5"/>
              <w:ind w:left="32" w:firstLine="0"/>
              <w:rPr>
                <w:sz w:val="28"/>
                <w:szCs w:val="28"/>
              </w:rPr>
            </w:pPr>
            <w:r w:rsidRPr="00A177B4">
              <w:rPr>
                <w:sz w:val="28"/>
                <w:szCs w:val="28"/>
              </w:rPr>
              <w:t>Контроль сроков разработки</w:t>
            </w:r>
          </w:p>
        </w:tc>
        <w:tc>
          <w:tcPr>
            <w:tcW w:w="1559" w:type="dxa"/>
          </w:tcPr>
          <w:p w:rsidR="00C40BB3" w:rsidRPr="00A177B4" w:rsidRDefault="00C40BB3" w:rsidP="00392E66">
            <w:pPr>
              <w:pStyle w:val="5"/>
              <w:ind w:left="32" w:firstLine="0"/>
              <w:rPr>
                <w:sz w:val="28"/>
                <w:szCs w:val="28"/>
              </w:rPr>
            </w:pPr>
          </w:p>
        </w:tc>
      </w:tr>
      <w:tr w:rsidR="00C40BB3" w:rsidRPr="005245BE" w:rsidTr="00392E66">
        <w:tc>
          <w:tcPr>
            <w:tcW w:w="567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7.1</w:t>
            </w:r>
          </w:p>
        </w:tc>
        <w:tc>
          <w:tcPr>
            <w:tcW w:w="1843" w:type="dxa"/>
            <w:gridSpan w:val="3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A177B4">
              <w:rPr>
                <w:sz w:val="28"/>
                <w:szCs w:val="28"/>
              </w:rPr>
              <w:t>Планирование этапов</w:t>
            </w:r>
          </w:p>
        </w:tc>
        <w:tc>
          <w:tcPr>
            <w:tcW w:w="1985" w:type="dxa"/>
            <w:gridSpan w:val="3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A177B4">
              <w:rPr>
                <w:sz w:val="28"/>
                <w:szCs w:val="28"/>
              </w:rPr>
              <w:t>Разработка плана работ с выделением ответственных лиц и сроков.</w:t>
            </w:r>
          </w:p>
        </w:tc>
        <w:tc>
          <w:tcPr>
            <w:tcW w:w="1275" w:type="dxa"/>
            <w:gridSpan w:val="2"/>
          </w:tcPr>
          <w:p w:rsidR="00C40BB3" w:rsidRPr="00735D98" w:rsidRDefault="00C40BB3" w:rsidP="00392E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Горохов М.П.</w:t>
            </w:r>
          </w:p>
        </w:tc>
        <w:tc>
          <w:tcPr>
            <w:tcW w:w="1134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1B1DD6">
              <w:rPr>
                <w:sz w:val="28"/>
                <w:szCs w:val="28"/>
              </w:rPr>
              <w:t>https://www.monitask.com/en/blog/how-to-write-a-work-plan</w:t>
            </w:r>
          </w:p>
        </w:tc>
        <w:tc>
          <w:tcPr>
            <w:tcW w:w="1560" w:type="dxa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A177B4">
              <w:rPr>
                <w:sz w:val="28"/>
                <w:szCs w:val="28"/>
              </w:rPr>
              <w:t>Наличие плана-графика в проектном инструменте.</w:t>
            </w:r>
          </w:p>
        </w:tc>
        <w:tc>
          <w:tcPr>
            <w:tcW w:w="1559" w:type="dxa"/>
          </w:tcPr>
          <w:p w:rsidR="00C40BB3" w:rsidRPr="00A701D3" w:rsidRDefault="00C40BB3" w:rsidP="00392E66">
            <w:pPr>
              <w:pStyle w:val="5"/>
              <w:ind w:firstLine="0"/>
              <w:rPr>
                <w:sz w:val="28"/>
                <w:szCs w:val="28"/>
                <w:lang w:val="en-US"/>
              </w:rPr>
            </w:pPr>
            <w:r w:rsidRPr="00A701D3">
              <w:rPr>
                <w:sz w:val="28"/>
                <w:szCs w:val="28"/>
                <w:lang w:val="en-US"/>
              </w:rPr>
              <w:t xml:space="preserve">Jira/ClickUp Integration – </w:t>
            </w:r>
            <w:r w:rsidRPr="00A701D3">
              <w:rPr>
                <w:sz w:val="28"/>
                <w:szCs w:val="28"/>
              </w:rPr>
              <w:t>трекинг</w:t>
            </w:r>
            <w:r w:rsidRPr="00A701D3">
              <w:rPr>
                <w:sz w:val="28"/>
                <w:szCs w:val="28"/>
                <w:lang w:val="en-US"/>
              </w:rPr>
              <w:t xml:space="preserve"> </w:t>
            </w:r>
            <w:r w:rsidRPr="00A701D3">
              <w:rPr>
                <w:sz w:val="28"/>
                <w:szCs w:val="28"/>
              </w:rPr>
              <w:t>задач</w:t>
            </w:r>
            <w:r w:rsidRPr="00A701D3">
              <w:rPr>
                <w:sz w:val="28"/>
                <w:szCs w:val="28"/>
                <w:lang w:val="en-US"/>
              </w:rPr>
              <w:t xml:space="preserve">, Unreal Project Version Control (Perforce/Git LFS) – </w:t>
            </w:r>
            <w:r w:rsidRPr="00A701D3">
              <w:rPr>
                <w:sz w:val="28"/>
                <w:szCs w:val="28"/>
              </w:rPr>
              <w:t>управление</w:t>
            </w:r>
            <w:r w:rsidRPr="00A701D3">
              <w:rPr>
                <w:sz w:val="28"/>
                <w:szCs w:val="28"/>
                <w:lang w:val="en-US"/>
              </w:rPr>
              <w:t xml:space="preserve"> </w:t>
            </w:r>
            <w:r w:rsidRPr="00A701D3">
              <w:rPr>
                <w:sz w:val="28"/>
                <w:szCs w:val="28"/>
              </w:rPr>
              <w:t>версиями</w:t>
            </w:r>
          </w:p>
        </w:tc>
      </w:tr>
      <w:tr w:rsidR="00C40BB3" w:rsidRPr="005245BE" w:rsidTr="00392E66">
        <w:tc>
          <w:tcPr>
            <w:tcW w:w="567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7.2</w:t>
            </w:r>
          </w:p>
        </w:tc>
        <w:tc>
          <w:tcPr>
            <w:tcW w:w="1843" w:type="dxa"/>
            <w:gridSpan w:val="3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A177B4">
              <w:rPr>
                <w:sz w:val="28"/>
                <w:szCs w:val="28"/>
              </w:rPr>
              <w:t>Отчетность по задачам</w:t>
            </w:r>
          </w:p>
        </w:tc>
        <w:tc>
          <w:tcPr>
            <w:tcW w:w="1985" w:type="dxa"/>
            <w:gridSpan w:val="3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A177B4">
              <w:rPr>
                <w:sz w:val="28"/>
                <w:szCs w:val="28"/>
              </w:rPr>
              <w:t xml:space="preserve">Каждая задача должна иметь статус, </w:t>
            </w:r>
            <w:r w:rsidRPr="00A177B4">
              <w:rPr>
                <w:sz w:val="28"/>
                <w:szCs w:val="28"/>
              </w:rPr>
              <w:lastRenderedPageBreak/>
              <w:t>ответственного и дедлайн</w:t>
            </w:r>
          </w:p>
        </w:tc>
        <w:tc>
          <w:tcPr>
            <w:tcW w:w="1275" w:type="dxa"/>
            <w:gridSpan w:val="2"/>
          </w:tcPr>
          <w:p w:rsidR="00C40BB3" w:rsidRPr="00735D98" w:rsidRDefault="00C40BB3" w:rsidP="00392E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Горохов М.П.</w:t>
            </w:r>
          </w:p>
        </w:tc>
        <w:tc>
          <w:tcPr>
            <w:tcW w:w="1134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1B1DD6">
              <w:rPr>
                <w:sz w:val="28"/>
                <w:szCs w:val="28"/>
              </w:rPr>
              <w:t>https://aptien.com/en/kb</w:t>
            </w:r>
            <w:r w:rsidRPr="001B1DD6">
              <w:rPr>
                <w:sz w:val="28"/>
                <w:szCs w:val="28"/>
              </w:rPr>
              <w:lastRenderedPageBreak/>
              <w:t>/articles/how-to-manage-tasks</w:t>
            </w:r>
          </w:p>
        </w:tc>
        <w:tc>
          <w:tcPr>
            <w:tcW w:w="1560" w:type="dxa"/>
          </w:tcPr>
          <w:p w:rsidR="00C40BB3" w:rsidRPr="000B7929" w:rsidRDefault="00C40BB3" w:rsidP="00392E66">
            <w:pPr>
              <w:pStyle w:val="5"/>
              <w:ind w:left="32" w:firstLine="0"/>
              <w:rPr>
                <w:sz w:val="28"/>
                <w:szCs w:val="28"/>
              </w:rPr>
            </w:pPr>
            <w:r w:rsidRPr="00A177B4">
              <w:rPr>
                <w:sz w:val="28"/>
                <w:szCs w:val="28"/>
              </w:rPr>
              <w:lastRenderedPageBreak/>
              <w:t>Регулярное обновлени</w:t>
            </w:r>
            <w:r w:rsidRPr="00A177B4">
              <w:rPr>
                <w:sz w:val="28"/>
                <w:szCs w:val="28"/>
              </w:rPr>
              <w:lastRenderedPageBreak/>
              <w:t>е статусов задач</w:t>
            </w:r>
          </w:p>
        </w:tc>
        <w:tc>
          <w:tcPr>
            <w:tcW w:w="1559" w:type="dxa"/>
          </w:tcPr>
          <w:p w:rsidR="00C40BB3" w:rsidRPr="00A701D3" w:rsidRDefault="00C40BB3" w:rsidP="00392E66">
            <w:pPr>
              <w:pStyle w:val="5"/>
              <w:ind w:left="32" w:firstLine="0"/>
              <w:rPr>
                <w:sz w:val="28"/>
                <w:szCs w:val="28"/>
                <w:lang w:val="en-US"/>
              </w:rPr>
            </w:pPr>
            <w:r w:rsidRPr="00A701D3">
              <w:rPr>
                <w:sz w:val="28"/>
                <w:szCs w:val="28"/>
                <w:lang w:val="en-US"/>
              </w:rPr>
              <w:lastRenderedPageBreak/>
              <w:t xml:space="preserve">Scrum/Agile Boards – </w:t>
            </w:r>
            <w:r w:rsidRPr="00A701D3">
              <w:rPr>
                <w:sz w:val="28"/>
                <w:szCs w:val="28"/>
              </w:rPr>
              <w:t>визуализа</w:t>
            </w:r>
            <w:r w:rsidRPr="00A701D3">
              <w:rPr>
                <w:sz w:val="28"/>
                <w:szCs w:val="28"/>
              </w:rPr>
              <w:lastRenderedPageBreak/>
              <w:t>ция</w:t>
            </w:r>
            <w:r w:rsidRPr="00A701D3">
              <w:rPr>
                <w:sz w:val="28"/>
                <w:szCs w:val="28"/>
                <w:lang w:val="en-US"/>
              </w:rPr>
              <w:t xml:space="preserve"> </w:t>
            </w:r>
            <w:r w:rsidRPr="00A701D3">
              <w:rPr>
                <w:sz w:val="28"/>
                <w:szCs w:val="28"/>
              </w:rPr>
              <w:t>прогресса</w:t>
            </w:r>
            <w:r w:rsidRPr="00A701D3">
              <w:rPr>
                <w:sz w:val="28"/>
                <w:szCs w:val="28"/>
                <w:lang w:val="en-US"/>
              </w:rPr>
              <w:t xml:space="preserve">, Slack/MS Teams Notifications – </w:t>
            </w:r>
            <w:r w:rsidRPr="00A701D3">
              <w:rPr>
                <w:sz w:val="28"/>
                <w:szCs w:val="28"/>
              </w:rPr>
              <w:t>уведомления</w:t>
            </w:r>
          </w:p>
        </w:tc>
      </w:tr>
      <w:tr w:rsidR="00C40BB3" w:rsidRPr="005245BE" w:rsidTr="00392E66">
        <w:tc>
          <w:tcPr>
            <w:tcW w:w="567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7.3</w:t>
            </w:r>
          </w:p>
        </w:tc>
        <w:tc>
          <w:tcPr>
            <w:tcW w:w="1843" w:type="dxa"/>
            <w:gridSpan w:val="3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A177B4">
              <w:rPr>
                <w:sz w:val="28"/>
                <w:szCs w:val="28"/>
              </w:rPr>
              <w:t>Мониторинг</w:t>
            </w:r>
            <w:r>
              <w:rPr>
                <w:sz w:val="28"/>
                <w:szCs w:val="28"/>
              </w:rPr>
              <w:t xml:space="preserve"> </w:t>
            </w:r>
            <w:r w:rsidRPr="00A177B4">
              <w:rPr>
                <w:sz w:val="28"/>
                <w:szCs w:val="28"/>
              </w:rPr>
              <w:t>выполнения</w:t>
            </w:r>
          </w:p>
        </w:tc>
        <w:tc>
          <w:tcPr>
            <w:tcW w:w="1985" w:type="dxa"/>
            <w:gridSpan w:val="3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A177B4">
              <w:rPr>
                <w:sz w:val="28"/>
                <w:szCs w:val="28"/>
              </w:rPr>
              <w:t>Оценка прогресса проекта и принятие корректирующих мер</w:t>
            </w:r>
          </w:p>
        </w:tc>
        <w:tc>
          <w:tcPr>
            <w:tcW w:w="1275" w:type="dxa"/>
            <w:gridSpan w:val="2"/>
          </w:tcPr>
          <w:p w:rsidR="00C40BB3" w:rsidRDefault="00C40BB3" w:rsidP="00392E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Лобода</w:t>
            </w:r>
          </w:p>
          <w:p w:rsidR="00C40BB3" w:rsidRPr="00735D98" w:rsidRDefault="00C40BB3" w:rsidP="00392E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А.С.</w:t>
            </w:r>
          </w:p>
        </w:tc>
        <w:tc>
          <w:tcPr>
            <w:tcW w:w="1134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1245CD">
              <w:rPr>
                <w:sz w:val="28"/>
                <w:szCs w:val="28"/>
              </w:rPr>
              <w:t>https://ru.smartsheet.com/</w:t>
            </w:r>
          </w:p>
        </w:tc>
        <w:tc>
          <w:tcPr>
            <w:tcW w:w="1560" w:type="dxa"/>
          </w:tcPr>
          <w:p w:rsidR="00C40BB3" w:rsidRPr="000B7929" w:rsidRDefault="00C40BB3" w:rsidP="00392E66">
            <w:pPr>
              <w:pStyle w:val="5"/>
              <w:ind w:left="32" w:firstLine="0"/>
              <w:rPr>
                <w:sz w:val="28"/>
                <w:szCs w:val="28"/>
              </w:rPr>
            </w:pPr>
            <w:r w:rsidRPr="00A177B4">
              <w:rPr>
                <w:sz w:val="28"/>
                <w:szCs w:val="28"/>
              </w:rPr>
              <w:t>Наличие отчетов о ходе выполнения работ</w:t>
            </w:r>
          </w:p>
        </w:tc>
        <w:tc>
          <w:tcPr>
            <w:tcW w:w="1559" w:type="dxa"/>
          </w:tcPr>
          <w:p w:rsidR="00C40BB3" w:rsidRPr="00A701D3" w:rsidRDefault="00C40BB3" w:rsidP="00392E66">
            <w:pPr>
              <w:pStyle w:val="5"/>
              <w:ind w:left="32" w:firstLine="0"/>
              <w:rPr>
                <w:sz w:val="28"/>
                <w:szCs w:val="28"/>
                <w:lang w:val="en-US"/>
              </w:rPr>
            </w:pPr>
            <w:r w:rsidRPr="00A701D3">
              <w:rPr>
                <w:sz w:val="28"/>
                <w:szCs w:val="28"/>
                <w:lang w:val="en-US"/>
              </w:rPr>
              <w:t xml:space="preserve">Burndown Charts (Jira) – </w:t>
            </w:r>
            <w:r w:rsidRPr="00A701D3">
              <w:rPr>
                <w:sz w:val="28"/>
                <w:szCs w:val="28"/>
              </w:rPr>
              <w:t>аналитика</w:t>
            </w:r>
            <w:r w:rsidRPr="00A701D3">
              <w:rPr>
                <w:sz w:val="28"/>
                <w:szCs w:val="28"/>
                <w:lang w:val="en-US"/>
              </w:rPr>
              <w:t xml:space="preserve">, Unreal Insights (Performance Metrics) – </w:t>
            </w:r>
            <w:r w:rsidRPr="00A701D3">
              <w:rPr>
                <w:sz w:val="28"/>
                <w:szCs w:val="28"/>
              </w:rPr>
              <w:t>метрики</w:t>
            </w:r>
            <w:r w:rsidRPr="00A701D3">
              <w:rPr>
                <w:sz w:val="28"/>
                <w:szCs w:val="28"/>
                <w:lang w:val="en-US"/>
              </w:rPr>
              <w:t xml:space="preserve"> </w:t>
            </w:r>
            <w:r w:rsidRPr="00A701D3">
              <w:rPr>
                <w:sz w:val="28"/>
                <w:szCs w:val="28"/>
              </w:rPr>
              <w:t>сборки</w:t>
            </w:r>
          </w:p>
        </w:tc>
      </w:tr>
      <w:tr w:rsidR="00C40BB3" w:rsidTr="00392E66">
        <w:tc>
          <w:tcPr>
            <w:tcW w:w="709" w:type="dxa"/>
            <w:gridSpan w:val="2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655" w:type="dxa"/>
            <w:gridSpan w:val="9"/>
          </w:tcPr>
          <w:p w:rsidR="00C40BB3" w:rsidRPr="000B7929" w:rsidRDefault="00C40BB3" w:rsidP="00392E66">
            <w:pPr>
              <w:pStyle w:val="5"/>
              <w:ind w:left="32" w:firstLine="0"/>
              <w:rPr>
                <w:sz w:val="28"/>
                <w:szCs w:val="28"/>
              </w:rPr>
            </w:pPr>
            <w:r w:rsidRPr="00A177B4">
              <w:rPr>
                <w:sz w:val="28"/>
                <w:szCs w:val="28"/>
              </w:rPr>
              <w:t>Коммуникация внутри команды</w:t>
            </w:r>
          </w:p>
        </w:tc>
        <w:tc>
          <w:tcPr>
            <w:tcW w:w="1559" w:type="dxa"/>
          </w:tcPr>
          <w:p w:rsidR="00C40BB3" w:rsidRPr="00A177B4" w:rsidRDefault="00C40BB3" w:rsidP="00392E66">
            <w:pPr>
              <w:pStyle w:val="5"/>
              <w:ind w:left="32" w:firstLine="0"/>
              <w:rPr>
                <w:sz w:val="28"/>
                <w:szCs w:val="28"/>
              </w:rPr>
            </w:pPr>
          </w:p>
        </w:tc>
      </w:tr>
      <w:tr w:rsidR="00C40BB3" w:rsidRPr="005245BE" w:rsidTr="00392E66">
        <w:tc>
          <w:tcPr>
            <w:tcW w:w="709" w:type="dxa"/>
            <w:gridSpan w:val="2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8.1</w:t>
            </w:r>
          </w:p>
        </w:tc>
        <w:tc>
          <w:tcPr>
            <w:tcW w:w="1276" w:type="dxa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A177B4">
              <w:rPr>
                <w:sz w:val="28"/>
                <w:szCs w:val="28"/>
              </w:rPr>
              <w:t>Проведение собраний</w:t>
            </w:r>
          </w:p>
        </w:tc>
        <w:tc>
          <w:tcPr>
            <w:tcW w:w="2249" w:type="dxa"/>
            <w:gridSpan w:val="2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A177B4">
              <w:rPr>
                <w:sz w:val="28"/>
                <w:szCs w:val="28"/>
              </w:rPr>
              <w:t>Регулярные встречи команды для обсуждения прогресса и проблем</w:t>
            </w:r>
          </w:p>
        </w:tc>
        <w:tc>
          <w:tcPr>
            <w:tcW w:w="1436" w:type="dxa"/>
            <w:gridSpan w:val="4"/>
          </w:tcPr>
          <w:p w:rsidR="00C40BB3" w:rsidRPr="00735D98" w:rsidRDefault="00C40BB3" w:rsidP="00392E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Горохов М.П.</w:t>
            </w:r>
          </w:p>
        </w:tc>
        <w:tc>
          <w:tcPr>
            <w:tcW w:w="1134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1245CD">
              <w:rPr>
                <w:sz w:val="28"/>
                <w:szCs w:val="28"/>
              </w:rPr>
              <w:t>https://www.zoom.com/ru</w:t>
            </w:r>
          </w:p>
        </w:tc>
        <w:tc>
          <w:tcPr>
            <w:tcW w:w="1560" w:type="dxa"/>
          </w:tcPr>
          <w:p w:rsidR="00C40BB3" w:rsidRPr="000B7929" w:rsidRDefault="00C40BB3" w:rsidP="00392E66">
            <w:pPr>
              <w:pStyle w:val="5"/>
              <w:ind w:left="32" w:firstLine="0"/>
              <w:rPr>
                <w:sz w:val="28"/>
                <w:szCs w:val="28"/>
              </w:rPr>
            </w:pPr>
            <w:r w:rsidRPr="00A177B4">
              <w:rPr>
                <w:sz w:val="28"/>
                <w:szCs w:val="28"/>
              </w:rPr>
              <w:t>Фиксация результатов собраний</w:t>
            </w:r>
          </w:p>
        </w:tc>
        <w:tc>
          <w:tcPr>
            <w:tcW w:w="1559" w:type="dxa"/>
          </w:tcPr>
          <w:p w:rsidR="00C40BB3" w:rsidRPr="00A701D3" w:rsidRDefault="00C40BB3" w:rsidP="00392E66">
            <w:pPr>
              <w:pStyle w:val="5"/>
              <w:ind w:left="32" w:firstLine="0"/>
              <w:rPr>
                <w:sz w:val="28"/>
                <w:szCs w:val="28"/>
                <w:lang w:val="en-US"/>
              </w:rPr>
            </w:pPr>
            <w:r w:rsidRPr="00A701D3">
              <w:rPr>
                <w:sz w:val="28"/>
                <w:szCs w:val="28"/>
                <w:lang w:val="en-US"/>
              </w:rPr>
              <w:t xml:space="preserve">Zoom/Google Meet Integration – </w:t>
            </w:r>
            <w:r w:rsidRPr="00A701D3">
              <w:rPr>
                <w:sz w:val="28"/>
                <w:szCs w:val="28"/>
              </w:rPr>
              <w:t>видеоконференции</w:t>
            </w:r>
            <w:r w:rsidRPr="00A701D3">
              <w:rPr>
                <w:sz w:val="28"/>
                <w:szCs w:val="28"/>
                <w:lang w:val="en-US"/>
              </w:rPr>
              <w:t xml:space="preserve">, Confluence/Notion – </w:t>
            </w:r>
            <w:r w:rsidRPr="00A701D3">
              <w:rPr>
                <w:sz w:val="28"/>
                <w:szCs w:val="28"/>
              </w:rPr>
              <w:t>документация</w:t>
            </w:r>
          </w:p>
        </w:tc>
      </w:tr>
      <w:tr w:rsidR="00C40BB3" w:rsidTr="00392E66">
        <w:tc>
          <w:tcPr>
            <w:tcW w:w="709" w:type="dxa"/>
            <w:gridSpan w:val="2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8.2</w:t>
            </w:r>
          </w:p>
        </w:tc>
        <w:tc>
          <w:tcPr>
            <w:tcW w:w="1276" w:type="dxa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A177B4">
              <w:rPr>
                <w:sz w:val="28"/>
                <w:szCs w:val="28"/>
              </w:rPr>
              <w:t>Докумен</w:t>
            </w:r>
            <w:r w:rsidRPr="00A177B4">
              <w:rPr>
                <w:sz w:val="28"/>
                <w:szCs w:val="28"/>
              </w:rPr>
              <w:lastRenderedPageBreak/>
              <w:t>тирование решений</w:t>
            </w:r>
          </w:p>
        </w:tc>
        <w:tc>
          <w:tcPr>
            <w:tcW w:w="2249" w:type="dxa"/>
            <w:gridSpan w:val="2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A177B4">
              <w:rPr>
                <w:sz w:val="28"/>
                <w:szCs w:val="28"/>
              </w:rPr>
              <w:lastRenderedPageBreak/>
              <w:t xml:space="preserve">Вся информация </w:t>
            </w:r>
            <w:r w:rsidRPr="00A177B4">
              <w:rPr>
                <w:sz w:val="28"/>
                <w:szCs w:val="28"/>
              </w:rPr>
              <w:lastRenderedPageBreak/>
              <w:t>о проекте должна фиксироваться и быть доступной для команды</w:t>
            </w:r>
          </w:p>
        </w:tc>
        <w:tc>
          <w:tcPr>
            <w:tcW w:w="1436" w:type="dxa"/>
            <w:gridSpan w:val="4"/>
          </w:tcPr>
          <w:p w:rsidR="00C40BB3" w:rsidRPr="00735D98" w:rsidRDefault="00C40BB3" w:rsidP="00392E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Андреев </w:t>
            </w:r>
            <w:r>
              <w:rPr>
                <w:sz w:val="28"/>
                <w:szCs w:val="28"/>
              </w:rPr>
              <w:lastRenderedPageBreak/>
              <w:t>Д.А.</w:t>
            </w:r>
          </w:p>
        </w:tc>
        <w:tc>
          <w:tcPr>
            <w:tcW w:w="1134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1245CD">
              <w:rPr>
                <w:sz w:val="28"/>
                <w:szCs w:val="28"/>
              </w:rPr>
              <w:lastRenderedPageBreak/>
              <w:t>https://g</w:t>
            </w:r>
            <w:r w:rsidRPr="001245CD">
              <w:rPr>
                <w:sz w:val="28"/>
                <w:szCs w:val="28"/>
              </w:rPr>
              <w:lastRenderedPageBreak/>
              <w:t>ithub.com/</w:t>
            </w:r>
          </w:p>
        </w:tc>
        <w:tc>
          <w:tcPr>
            <w:tcW w:w="1560" w:type="dxa"/>
          </w:tcPr>
          <w:p w:rsidR="00C40BB3" w:rsidRPr="000B7929" w:rsidRDefault="00C40BB3" w:rsidP="00392E66">
            <w:pPr>
              <w:pStyle w:val="5"/>
              <w:ind w:left="32" w:firstLine="0"/>
              <w:rPr>
                <w:sz w:val="28"/>
                <w:szCs w:val="28"/>
              </w:rPr>
            </w:pPr>
            <w:r w:rsidRPr="00A177B4">
              <w:rPr>
                <w:sz w:val="28"/>
                <w:szCs w:val="28"/>
              </w:rPr>
              <w:lastRenderedPageBreak/>
              <w:t xml:space="preserve">Наличие </w:t>
            </w:r>
            <w:r w:rsidRPr="00A177B4">
              <w:rPr>
                <w:sz w:val="28"/>
                <w:szCs w:val="28"/>
              </w:rPr>
              <w:lastRenderedPageBreak/>
              <w:t>актуальной документации</w:t>
            </w:r>
          </w:p>
        </w:tc>
        <w:tc>
          <w:tcPr>
            <w:tcW w:w="1559" w:type="dxa"/>
          </w:tcPr>
          <w:p w:rsidR="00C40BB3" w:rsidRPr="00A177B4" w:rsidRDefault="00C40BB3" w:rsidP="00392E66">
            <w:pPr>
              <w:pStyle w:val="5"/>
              <w:ind w:left="32" w:firstLine="0"/>
              <w:rPr>
                <w:sz w:val="28"/>
                <w:szCs w:val="28"/>
              </w:rPr>
            </w:pPr>
            <w:r w:rsidRPr="00A701D3">
              <w:rPr>
                <w:sz w:val="28"/>
                <w:szCs w:val="28"/>
              </w:rPr>
              <w:lastRenderedPageBreak/>
              <w:t xml:space="preserve">GitHub </w:t>
            </w:r>
            <w:r w:rsidRPr="00A701D3">
              <w:rPr>
                <w:sz w:val="28"/>
                <w:szCs w:val="28"/>
              </w:rPr>
              <w:lastRenderedPageBreak/>
              <w:t>Wiki / Markdown Docs – хранение документации, Unreal Engine Documentation Tool – встроенная система</w:t>
            </w:r>
          </w:p>
        </w:tc>
      </w:tr>
      <w:tr w:rsidR="00C40BB3" w:rsidRPr="005245BE" w:rsidTr="00392E66">
        <w:tc>
          <w:tcPr>
            <w:tcW w:w="709" w:type="dxa"/>
            <w:gridSpan w:val="2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8.3</w:t>
            </w:r>
          </w:p>
        </w:tc>
        <w:tc>
          <w:tcPr>
            <w:tcW w:w="1276" w:type="dxa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A177B4">
              <w:rPr>
                <w:sz w:val="28"/>
                <w:szCs w:val="28"/>
              </w:rPr>
              <w:t>Обратная связь</w:t>
            </w:r>
          </w:p>
        </w:tc>
        <w:tc>
          <w:tcPr>
            <w:tcW w:w="2249" w:type="dxa"/>
            <w:gridSpan w:val="2"/>
          </w:tcPr>
          <w:p w:rsidR="00C40BB3" w:rsidRPr="000B7929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A177B4">
              <w:rPr>
                <w:sz w:val="28"/>
                <w:szCs w:val="28"/>
              </w:rPr>
              <w:t>Сбор и анализ обратной связи от команды</w:t>
            </w:r>
          </w:p>
        </w:tc>
        <w:tc>
          <w:tcPr>
            <w:tcW w:w="1436" w:type="dxa"/>
            <w:gridSpan w:val="4"/>
          </w:tcPr>
          <w:p w:rsidR="00C40BB3" w:rsidRPr="00735D98" w:rsidRDefault="00C40BB3" w:rsidP="00392E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Горохов М.П.</w:t>
            </w:r>
          </w:p>
        </w:tc>
        <w:tc>
          <w:tcPr>
            <w:tcW w:w="1134" w:type="dxa"/>
          </w:tcPr>
          <w:p w:rsidR="00C40BB3" w:rsidRDefault="00C40BB3" w:rsidP="00392E66">
            <w:pPr>
              <w:pStyle w:val="5"/>
              <w:ind w:firstLine="0"/>
              <w:rPr>
                <w:sz w:val="28"/>
                <w:szCs w:val="28"/>
              </w:rPr>
            </w:pPr>
            <w:r w:rsidRPr="006C16D9">
              <w:rPr>
                <w:sz w:val="28"/>
                <w:szCs w:val="28"/>
              </w:rPr>
              <w:t>https://workspace.google.com/intl/ru/products/docs/</w:t>
            </w:r>
          </w:p>
        </w:tc>
        <w:tc>
          <w:tcPr>
            <w:tcW w:w="1560" w:type="dxa"/>
          </w:tcPr>
          <w:p w:rsidR="00C40BB3" w:rsidRPr="000B7929" w:rsidRDefault="00C40BB3" w:rsidP="00392E66">
            <w:pPr>
              <w:pStyle w:val="5"/>
              <w:ind w:left="32" w:firstLine="0"/>
              <w:rPr>
                <w:sz w:val="28"/>
                <w:szCs w:val="28"/>
              </w:rPr>
            </w:pPr>
            <w:r w:rsidRPr="00A177B4">
              <w:rPr>
                <w:sz w:val="28"/>
                <w:szCs w:val="28"/>
              </w:rPr>
              <w:t>Проведение опросов внутри команды</w:t>
            </w:r>
          </w:p>
        </w:tc>
        <w:tc>
          <w:tcPr>
            <w:tcW w:w="1559" w:type="dxa"/>
          </w:tcPr>
          <w:p w:rsidR="00C40BB3" w:rsidRPr="00A701D3" w:rsidRDefault="00C40BB3" w:rsidP="00392E66">
            <w:pPr>
              <w:pStyle w:val="5"/>
              <w:ind w:left="32" w:firstLine="0"/>
              <w:rPr>
                <w:sz w:val="28"/>
                <w:szCs w:val="28"/>
                <w:lang w:val="en-US"/>
              </w:rPr>
            </w:pPr>
            <w:r w:rsidRPr="00A701D3">
              <w:rPr>
                <w:sz w:val="28"/>
                <w:szCs w:val="28"/>
                <w:lang w:val="en-US"/>
              </w:rPr>
              <w:t xml:space="preserve">Google Forms / Typeform – </w:t>
            </w:r>
            <w:r w:rsidRPr="00A701D3">
              <w:rPr>
                <w:sz w:val="28"/>
                <w:szCs w:val="28"/>
              </w:rPr>
              <w:t>сбор</w:t>
            </w:r>
            <w:r w:rsidRPr="00A701D3">
              <w:rPr>
                <w:sz w:val="28"/>
                <w:szCs w:val="28"/>
                <w:lang w:val="en-US"/>
              </w:rPr>
              <w:t xml:space="preserve"> </w:t>
            </w:r>
            <w:r w:rsidRPr="00A701D3">
              <w:rPr>
                <w:sz w:val="28"/>
                <w:szCs w:val="28"/>
              </w:rPr>
              <w:t>фидбека</w:t>
            </w:r>
            <w:r w:rsidRPr="00A701D3">
              <w:rPr>
                <w:sz w:val="28"/>
                <w:szCs w:val="28"/>
                <w:lang w:val="en-US"/>
              </w:rPr>
              <w:t xml:space="preserve">, Retrospective Meetings – </w:t>
            </w:r>
            <w:r w:rsidRPr="00A701D3">
              <w:rPr>
                <w:sz w:val="28"/>
                <w:szCs w:val="28"/>
              </w:rPr>
              <w:t>разбор</w:t>
            </w:r>
            <w:r w:rsidRPr="00A701D3">
              <w:rPr>
                <w:sz w:val="28"/>
                <w:szCs w:val="28"/>
                <w:lang w:val="en-US"/>
              </w:rPr>
              <w:t xml:space="preserve"> </w:t>
            </w:r>
            <w:r w:rsidRPr="00A701D3">
              <w:rPr>
                <w:sz w:val="28"/>
                <w:szCs w:val="28"/>
              </w:rPr>
              <w:t>итераций</w:t>
            </w:r>
          </w:p>
        </w:tc>
      </w:tr>
    </w:tbl>
    <w:p w:rsidR="00C40BB3" w:rsidRPr="00A701D3" w:rsidRDefault="00C40BB3" w:rsidP="00C40BB3">
      <w:pPr>
        <w:rPr>
          <w:lang w:val="en-US"/>
        </w:rPr>
      </w:pPr>
    </w:p>
    <w:p w:rsidR="00C40BB3" w:rsidRPr="00C40BB3" w:rsidRDefault="00392E66">
      <w:pPr>
        <w:widowControl/>
        <w:suppressAutoHyphens w:val="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br w:type="page"/>
      </w:r>
    </w:p>
    <w:p w:rsidR="00392E66" w:rsidRPr="008658E2" w:rsidRDefault="00392E66" w:rsidP="008658E2">
      <w:pPr>
        <w:suppressAutoHyphens w:val="0"/>
        <w:autoSpaceDE w:val="0"/>
        <w:autoSpaceDN w:val="0"/>
        <w:spacing w:before="240" w:after="240" w:line="360" w:lineRule="auto"/>
        <w:ind w:left="904" w:right="1308"/>
        <w:outlineLvl w:val="0"/>
        <w:rPr>
          <w:b/>
          <w:bCs/>
          <w:sz w:val="36"/>
          <w:szCs w:val="36"/>
          <w:lang w:eastAsia="en-US"/>
        </w:rPr>
      </w:pPr>
      <w:bookmarkStart w:id="32" w:name="_Toc195646684"/>
      <w:r w:rsidRPr="00392E66">
        <w:rPr>
          <w:b/>
          <w:bCs/>
          <w:sz w:val="36"/>
          <w:szCs w:val="36"/>
          <w:lang w:eastAsia="en-US"/>
        </w:rPr>
        <w:lastRenderedPageBreak/>
        <w:t>ПРАКТИЧЕСКАЯ</w:t>
      </w:r>
      <w:r w:rsidRPr="00392E66">
        <w:rPr>
          <w:b/>
          <w:bCs/>
          <w:spacing w:val="-8"/>
          <w:sz w:val="36"/>
          <w:szCs w:val="36"/>
          <w:lang w:eastAsia="en-US"/>
        </w:rPr>
        <w:t xml:space="preserve"> </w:t>
      </w:r>
      <w:r w:rsidRPr="00392E66">
        <w:rPr>
          <w:b/>
          <w:bCs/>
          <w:sz w:val="36"/>
          <w:szCs w:val="36"/>
          <w:lang w:eastAsia="en-US"/>
        </w:rPr>
        <w:t>РАБОТА</w:t>
      </w:r>
      <w:r w:rsidRPr="00392E66">
        <w:rPr>
          <w:b/>
          <w:bCs/>
          <w:spacing w:val="-7"/>
          <w:sz w:val="36"/>
          <w:szCs w:val="36"/>
          <w:lang w:eastAsia="en-US"/>
        </w:rPr>
        <w:t xml:space="preserve"> </w:t>
      </w:r>
      <w:r w:rsidRPr="00392E66">
        <w:rPr>
          <w:b/>
          <w:bCs/>
          <w:spacing w:val="-5"/>
          <w:sz w:val="36"/>
          <w:szCs w:val="36"/>
          <w:lang w:eastAsia="en-US"/>
        </w:rPr>
        <w:t>№8</w:t>
      </w:r>
      <w:bookmarkEnd w:id="32"/>
    </w:p>
    <w:p w:rsidR="00392E66" w:rsidRPr="00392E66" w:rsidRDefault="00392E66" w:rsidP="008658E2">
      <w:pPr>
        <w:numPr>
          <w:ilvl w:val="1"/>
          <w:numId w:val="38"/>
        </w:numPr>
        <w:tabs>
          <w:tab w:val="num" w:pos="360"/>
        </w:tabs>
        <w:suppressAutoHyphens w:val="0"/>
        <w:autoSpaceDE w:val="0"/>
        <w:autoSpaceDN w:val="0"/>
        <w:spacing w:before="240" w:after="240" w:line="360" w:lineRule="auto"/>
        <w:ind w:left="1433" w:hanging="479"/>
        <w:jc w:val="both"/>
        <w:outlineLvl w:val="1"/>
        <w:rPr>
          <w:b/>
          <w:bCs/>
          <w:sz w:val="32"/>
          <w:szCs w:val="32"/>
          <w:lang w:eastAsia="en-US"/>
        </w:rPr>
      </w:pPr>
      <w:bookmarkStart w:id="33" w:name="_Toc195646685"/>
      <w:r w:rsidRPr="00392E66">
        <w:rPr>
          <w:b/>
          <w:bCs/>
          <w:sz w:val="32"/>
          <w:szCs w:val="32"/>
          <w:lang w:eastAsia="en-US"/>
        </w:rPr>
        <w:t>Задание</w:t>
      </w:r>
      <w:r w:rsidRPr="00392E66">
        <w:rPr>
          <w:b/>
          <w:bCs/>
          <w:spacing w:val="-13"/>
          <w:sz w:val="32"/>
          <w:szCs w:val="32"/>
          <w:lang w:eastAsia="en-US"/>
        </w:rPr>
        <w:t xml:space="preserve"> </w:t>
      </w:r>
      <w:r w:rsidRPr="00392E66">
        <w:rPr>
          <w:b/>
          <w:bCs/>
          <w:sz w:val="32"/>
          <w:szCs w:val="32"/>
          <w:lang w:eastAsia="en-US"/>
        </w:rPr>
        <w:t>на</w:t>
      </w:r>
      <w:r w:rsidRPr="00392E66">
        <w:rPr>
          <w:b/>
          <w:bCs/>
          <w:spacing w:val="-13"/>
          <w:sz w:val="32"/>
          <w:szCs w:val="32"/>
          <w:lang w:eastAsia="en-US"/>
        </w:rPr>
        <w:t xml:space="preserve"> </w:t>
      </w:r>
      <w:r w:rsidRPr="00392E66">
        <w:rPr>
          <w:b/>
          <w:bCs/>
          <w:sz w:val="32"/>
          <w:szCs w:val="32"/>
          <w:lang w:eastAsia="en-US"/>
        </w:rPr>
        <w:t>практическую</w:t>
      </w:r>
      <w:r w:rsidRPr="00392E66">
        <w:rPr>
          <w:b/>
          <w:bCs/>
          <w:spacing w:val="-13"/>
          <w:sz w:val="32"/>
          <w:szCs w:val="32"/>
          <w:lang w:eastAsia="en-US"/>
        </w:rPr>
        <w:t xml:space="preserve"> </w:t>
      </w:r>
      <w:r w:rsidRPr="00392E66">
        <w:rPr>
          <w:b/>
          <w:bCs/>
          <w:spacing w:val="-2"/>
          <w:sz w:val="32"/>
          <w:szCs w:val="32"/>
          <w:lang w:eastAsia="en-US"/>
        </w:rPr>
        <w:t>работу</w:t>
      </w:r>
      <w:bookmarkEnd w:id="33"/>
    </w:p>
    <w:p w:rsidR="00392E66" w:rsidRPr="00392E66" w:rsidRDefault="00392E66" w:rsidP="008658E2">
      <w:pPr>
        <w:numPr>
          <w:ilvl w:val="0"/>
          <w:numId w:val="37"/>
        </w:numPr>
        <w:tabs>
          <w:tab w:val="left" w:pos="1398"/>
        </w:tabs>
        <w:suppressAutoHyphens w:val="0"/>
        <w:autoSpaceDE w:val="0"/>
        <w:autoSpaceDN w:val="0"/>
        <w:spacing w:before="240" w:after="240" w:line="360" w:lineRule="auto"/>
        <w:ind w:right="750" w:firstLine="705"/>
        <w:jc w:val="both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Необходимо</w:t>
      </w:r>
      <w:r w:rsidRPr="00392E66">
        <w:rPr>
          <w:spacing w:val="-4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обосновать</w:t>
      </w:r>
      <w:r w:rsidRPr="00392E66">
        <w:rPr>
          <w:spacing w:val="-7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выбор</w:t>
      </w:r>
      <w:r w:rsidRPr="00392E66">
        <w:rPr>
          <w:spacing w:val="-4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ГОСТа</w:t>
      </w:r>
      <w:r w:rsidRPr="00392E66">
        <w:rPr>
          <w:spacing w:val="-5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для</w:t>
      </w:r>
      <w:r w:rsidRPr="00392E66">
        <w:rPr>
          <w:spacing w:val="-5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разработки</w:t>
      </w:r>
      <w:r w:rsidRPr="00392E66">
        <w:rPr>
          <w:spacing w:val="-4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технического задания, почему был выбран тот или иной стандарт, по каким разделам данный ГОСТ подходит больше и т.д.</w:t>
      </w:r>
    </w:p>
    <w:p w:rsidR="00392E66" w:rsidRPr="00392E66" w:rsidRDefault="00392E66" w:rsidP="008658E2">
      <w:pPr>
        <w:numPr>
          <w:ilvl w:val="0"/>
          <w:numId w:val="37"/>
        </w:numPr>
        <w:tabs>
          <w:tab w:val="left" w:pos="1398"/>
        </w:tabs>
        <w:suppressAutoHyphens w:val="0"/>
        <w:autoSpaceDE w:val="0"/>
        <w:autoSpaceDN w:val="0"/>
        <w:spacing w:before="240" w:after="240" w:line="360" w:lineRule="auto"/>
        <w:ind w:right="750" w:firstLine="705"/>
        <w:jc w:val="both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Составить</w:t>
      </w:r>
      <w:r w:rsidRPr="00392E66">
        <w:rPr>
          <w:spacing w:val="-1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в</w:t>
      </w:r>
      <w:r w:rsidRPr="00392E66">
        <w:rPr>
          <w:spacing w:val="-9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соответствии</w:t>
      </w:r>
      <w:r w:rsidRPr="00392E66">
        <w:rPr>
          <w:spacing w:val="-8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с</w:t>
      </w:r>
      <w:r w:rsidRPr="00392E66">
        <w:rPr>
          <w:spacing w:val="-9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выбором</w:t>
      </w:r>
      <w:r w:rsidRPr="00392E66">
        <w:rPr>
          <w:spacing w:val="-9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техническое</w:t>
      </w:r>
      <w:r w:rsidRPr="00392E66">
        <w:rPr>
          <w:spacing w:val="-9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задание</w:t>
      </w:r>
      <w:r w:rsidRPr="00392E66">
        <w:rPr>
          <w:spacing w:val="-11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по</w:t>
      </w:r>
      <w:r w:rsidRPr="00392E66">
        <w:rPr>
          <w:spacing w:val="-1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ГОСТу или дизайн документ (диздок).</w:t>
      </w:r>
    </w:p>
    <w:p w:rsidR="00392E66" w:rsidRPr="00392E66" w:rsidRDefault="00392E66" w:rsidP="008658E2">
      <w:pPr>
        <w:numPr>
          <w:ilvl w:val="1"/>
          <w:numId w:val="38"/>
        </w:numPr>
        <w:tabs>
          <w:tab w:val="num" w:pos="360"/>
        </w:tabs>
        <w:suppressAutoHyphens w:val="0"/>
        <w:autoSpaceDE w:val="0"/>
        <w:autoSpaceDN w:val="0"/>
        <w:spacing w:before="240" w:after="240" w:line="360" w:lineRule="auto"/>
        <w:ind w:left="1433" w:hanging="479"/>
        <w:jc w:val="both"/>
        <w:outlineLvl w:val="1"/>
        <w:rPr>
          <w:b/>
          <w:bCs/>
          <w:sz w:val="32"/>
          <w:szCs w:val="32"/>
          <w:lang w:eastAsia="en-US"/>
        </w:rPr>
      </w:pPr>
      <w:bookmarkStart w:id="34" w:name="_Toc195646686"/>
      <w:r w:rsidRPr="00392E66">
        <w:rPr>
          <w:b/>
          <w:bCs/>
          <w:sz w:val="32"/>
          <w:szCs w:val="32"/>
          <w:lang w:eastAsia="en-US"/>
        </w:rPr>
        <w:t>Ход</w:t>
      </w:r>
      <w:r w:rsidRPr="00392E66">
        <w:rPr>
          <w:b/>
          <w:bCs/>
          <w:spacing w:val="-18"/>
          <w:sz w:val="32"/>
          <w:szCs w:val="32"/>
          <w:lang w:eastAsia="en-US"/>
        </w:rPr>
        <w:t xml:space="preserve"> </w:t>
      </w:r>
      <w:r w:rsidRPr="00392E66">
        <w:rPr>
          <w:b/>
          <w:bCs/>
          <w:sz w:val="32"/>
          <w:szCs w:val="32"/>
          <w:lang w:eastAsia="en-US"/>
        </w:rPr>
        <w:t>выполнения</w:t>
      </w:r>
      <w:r w:rsidRPr="00392E66">
        <w:rPr>
          <w:b/>
          <w:bCs/>
          <w:spacing w:val="-16"/>
          <w:sz w:val="32"/>
          <w:szCs w:val="32"/>
          <w:lang w:eastAsia="en-US"/>
        </w:rPr>
        <w:t xml:space="preserve"> </w:t>
      </w:r>
      <w:r w:rsidRPr="00392E66">
        <w:rPr>
          <w:b/>
          <w:bCs/>
          <w:sz w:val="32"/>
          <w:szCs w:val="32"/>
          <w:lang w:eastAsia="en-US"/>
        </w:rPr>
        <w:t>практической</w:t>
      </w:r>
      <w:r w:rsidRPr="00392E66">
        <w:rPr>
          <w:b/>
          <w:bCs/>
          <w:spacing w:val="-17"/>
          <w:sz w:val="32"/>
          <w:szCs w:val="32"/>
          <w:lang w:eastAsia="en-US"/>
        </w:rPr>
        <w:t xml:space="preserve"> </w:t>
      </w:r>
      <w:r w:rsidRPr="00392E66">
        <w:rPr>
          <w:b/>
          <w:bCs/>
          <w:spacing w:val="-2"/>
          <w:sz w:val="32"/>
          <w:szCs w:val="32"/>
          <w:lang w:eastAsia="en-US"/>
        </w:rPr>
        <w:t>работы</w:t>
      </w:r>
      <w:bookmarkEnd w:id="34"/>
    </w:p>
    <w:p w:rsidR="00392E66" w:rsidRPr="00392E66" w:rsidRDefault="00392E66" w:rsidP="008658E2">
      <w:pPr>
        <w:numPr>
          <w:ilvl w:val="2"/>
          <w:numId w:val="38"/>
        </w:numPr>
        <w:tabs>
          <w:tab w:val="num" w:pos="360"/>
          <w:tab w:val="left" w:pos="1583"/>
        </w:tabs>
        <w:suppressAutoHyphens w:val="0"/>
        <w:autoSpaceDE w:val="0"/>
        <w:autoSpaceDN w:val="0"/>
        <w:spacing w:before="240" w:after="240" w:line="360" w:lineRule="auto"/>
        <w:ind w:left="1583" w:hanging="629"/>
        <w:jc w:val="both"/>
        <w:outlineLvl w:val="2"/>
        <w:rPr>
          <w:b/>
          <w:bCs/>
          <w:sz w:val="28"/>
          <w:szCs w:val="28"/>
          <w:lang w:eastAsia="en-US"/>
        </w:rPr>
      </w:pPr>
      <w:bookmarkStart w:id="35" w:name="_Toc195646687"/>
      <w:r w:rsidRPr="00392E66">
        <w:rPr>
          <w:b/>
          <w:bCs/>
          <w:sz w:val="28"/>
          <w:szCs w:val="28"/>
          <w:lang w:eastAsia="en-US"/>
        </w:rPr>
        <w:t>Выбор</w:t>
      </w:r>
      <w:r w:rsidRPr="00392E66">
        <w:rPr>
          <w:b/>
          <w:bCs/>
          <w:spacing w:val="-8"/>
          <w:sz w:val="28"/>
          <w:szCs w:val="28"/>
          <w:lang w:eastAsia="en-US"/>
        </w:rPr>
        <w:t xml:space="preserve"> </w:t>
      </w:r>
      <w:r w:rsidRPr="00392E66">
        <w:rPr>
          <w:b/>
          <w:bCs/>
          <w:sz w:val="28"/>
          <w:szCs w:val="28"/>
          <w:lang w:eastAsia="en-US"/>
        </w:rPr>
        <w:t>ГОСТа</w:t>
      </w:r>
      <w:r w:rsidRPr="00392E66">
        <w:rPr>
          <w:b/>
          <w:bCs/>
          <w:spacing w:val="-4"/>
          <w:sz w:val="28"/>
          <w:szCs w:val="28"/>
          <w:lang w:eastAsia="en-US"/>
        </w:rPr>
        <w:t xml:space="preserve"> </w:t>
      </w:r>
      <w:r w:rsidRPr="00392E66">
        <w:rPr>
          <w:b/>
          <w:bCs/>
          <w:sz w:val="28"/>
          <w:szCs w:val="28"/>
          <w:lang w:eastAsia="en-US"/>
        </w:rPr>
        <w:t>для</w:t>
      </w:r>
      <w:r w:rsidRPr="00392E66">
        <w:rPr>
          <w:b/>
          <w:bCs/>
          <w:spacing w:val="-7"/>
          <w:sz w:val="28"/>
          <w:szCs w:val="28"/>
          <w:lang w:eastAsia="en-US"/>
        </w:rPr>
        <w:t xml:space="preserve"> </w:t>
      </w:r>
      <w:r w:rsidRPr="00392E66">
        <w:rPr>
          <w:b/>
          <w:bCs/>
          <w:sz w:val="28"/>
          <w:szCs w:val="28"/>
          <w:lang w:eastAsia="en-US"/>
        </w:rPr>
        <w:t>разработки</w:t>
      </w:r>
      <w:r w:rsidRPr="00392E66">
        <w:rPr>
          <w:b/>
          <w:bCs/>
          <w:spacing w:val="-5"/>
          <w:sz w:val="28"/>
          <w:szCs w:val="28"/>
          <w:lang w:eastAsia="en-US"/>
        </w:rPr>
        <w:t xml:space="preserve"> </w:t>
      </w:r>
      <w:r w:rsidRPr="00392E66">
        <w:rPr>
          <w:b/>
          <w:bCs/>
          <w:sz w:val="28"/>
          <w:szCs w:val="28"/>
          <w:lang w:eastAsia="en-US"/>
        </w:rPr>
        <w:t>технического</w:t>
      </w:r>
      <w:r w:rsidRPr="00392E66">
        <w:rPr>
          <w:b/>
          <w:bCs/>
          <w:spacing w:val="-5"/>
          <w:sz w:val="28"/>
          <w:szCs w:val="28"/>
          <w:lang w:eastAsia="en-US"/>
        </w:rPr>
        <w:t xml:space="preserve"> </w:t>
      </w:r>
      <w:r w:rsidRPr="00392E66">
        <w:rPr>
          <w:b/>
          <w:bCs/>
          <w:spacing w:val="-2"/>
          <w:sz w:val="28"/>
          <w:szCs w:val="28"/>
          <w:lang w:eastAsia="en-US"/>
        </w:rPr>
        <w:t>задания</w:t>
      </w:r>
      <w:bookmarkEnd w:id="35"/>
    </w:p>
    <w:p w:rsidR="00392E66" w:rsidRPr="00392E66" w:rsidRDefault="00392E66" w:rsidP="008658E2">
      <w:pPr>
        <w:suppressAutoHyphens w:val="0"/>
        <w:autoSpaceDE w:val="0"/>
        <w:autoSpaceDN w:val="0"/>
        <w:spacing w:before="240" w:after="240" w:line="360" w:lineRule="auto"/>
        <w:ind w:left="244" w:right="603" w:firstLine="710"/>
        <w:jc w:val="both"/>
        <w:rPr>
          <w:sz w:val="28"/>
          <w:szCs w:val="28"/>
          <w:lang w:eastAsia="en-US"/>
        </w:rPr>
      </w:pPr>
      <w:r w:rsidRPr="00392E66">
        <w:rPr>
          <w:sz w:val="28"/>
          <w:szCs w:val="28"/>
          <w:lang w:eastAsia="en-US"/>
        </w:rPr>
        <w:t>Для разработки технического задания (ТЗ) был выбран ГОСТ 34.602- 2020,</w:t>
      </w:r>
      <w:r w:rsidRPr="00392E66">
        <w:rPr>
          <w:spacing w:val="-8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так</w:t>
      </w:r>
      <w:r w:rsidRPr="00392E66">
        <w:rPr>
          <w:spacing w:val="-8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как</w:t>
      </w:r>
      <w:r w:rsidRPr="00392E66">
        <w:rPr>
          <w:spacing w:val="-9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он</w:t>
      </w:r>
      <w:r w:rsidRPr="00392E66">
        <w:rPr>
          <w:spacing w:val="-7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наиболее</w:t>
      </w:r>
      <w:r w:rsidRPr="00392E66">
        <w:rPr>
          <w:spacing w:val="-8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полно</w:t>
      </w:r>
      <w:r w:rsidRPr="00392E66">
        <w:rPr>
          <w:spacing w:val="-9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охватывает</w:t>
      </w:r>
      <w:r w:rsidRPr="00392E66">
        <w:rPr>
          <w:spacing w:val="-8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требования</w:t>
      </w:r>
      <w:r w:rsidRPr="00392E66">
        <w:rPr>
          <w:spacing w:val="-7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к</w:t>
      </w:r>
      <w:r w:rsidRPr="00392E66">
        <w:rPr>
          <w:spacing w:val="-7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 xml:space="preserve">автоматизированным системам (АС), что соответствует характеру проекта. Игра является программным продуктом, который требует детального описания функциональных требований, технических характеристик и порядка </w:t>
      </w:r>
      <w:r w:rsidRPr="00392E66">
        <w:rPr>
          <w:spacing w:val="-2"/>
          <w:sz w:val="28"/>
          <w:szCs w:val="28"/>
          <w:lang w:eastAsia="en-US"/>
        </w:rPr>
        <w:t>разработки.</w:t>
      </w:r>
    </w:p>
    <w:p w:rsidR="00392E66" w:rsidRPr="00392E66" w:rsidRDefault="00392E66" w:rsidP="008658E2">
      <w:pPr>
        <w:suppressAutoHyphens w:val="0"/>
        <w:autoSpaceDE w:val="0"/>
        <w:autoSpaceDN w:val="0"/>
        <w:spacing w:before="240" w:after="240" w:line="360" w:lineRule="auto"/>
        <w:ind w:left="244" w:right="611" w:firstLine="710"/>
        <w:jc w:val="both"/>
        <w:rPr>
          <w:sz w:val="28"/>
          <w:szCs w:val="28"/>
          <w:lang w:eastAsia="en-US"/>
        </w:rPr>
      </w:pPr>
      <w:r w:rsidRPr="00392E66">
        <w:rPr>
          <w:sz w:val="28"/>
          <w:szCs w:val="28"/>
          <w:lang w:eastAsia="en-US"/>
        </w:rPr>
        <w:t>ГОСТ 34.602-2020 — это государственный стандарт, который регламентирует требования к разработке технического задания (ТЗ) на автоматизированные системы (АС). Этот стандарт применяется для создания документации, которая определяет цели, задачи, требования и порядок разработки автоматизированных систем.</w:t>
      </w:r>
    </w:p>
    <w:p w:rsidR="00392E66" w:rsidRPr="00392E66" w:rsidRDefault="00392E66" w:rsidP="008658E2">
      <w:pPr>
        <w:suppressAutoHyphens w:val="0"/>
        <w:autoSpaceDE w:val="0"/>
        <w:autoSpaceDN w:val="0"/>
        <w:spacing w:before="240" w:after="240" w:line="360" w:lineRule="auto"/>
        <w:ind w:left="954"/>
        <w:jc w:val="both"/>
        <w:rPr>
          <w:sz w:val="28"/>
          <w:szCs w:val="28"/>
          <w:lang w:eastAsia="en-US"/>
        </w:rPr>
      </w:pPr>
      <w:r w:rsidRPr="00392E66">
        <w:rPr>
          <w:sz w:val="28"/>
          <w:szCs w:val="28"/>
          <w:lang w:eastAsia="en-US"/>
        </w:rPr>
        <w:t>Основные</w:t>
      </w:r>
      <w:r w:rsidRPr="00392E66">
        <w:rPr>
          <w:spacing w:val="-8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разделы</w:t>
      </w:r>
      <w:r w:rsidRPr="00392E66">
        <w:rPr>
          <w:spacing w:val="-8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ГОСТ</w:t>
      </w:r>
      <w:r w:rsidRPr="00392E66">
        <w:rPr>
          <w:spacing w:val="-7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34.602-</w:t>
      </w:r>
      <w:r w:rsidRPr="00392E66">
        <w:rPr>
          <w:spacing w:val="-4"/>
          <w:sz w:val="28"/>
          <w:szCs w:val="28"/>
          <w:lang w:eastAsia="en-US"/>
        </w:rPr>
        <w:t>2020:</w:t>
      </w:r>
    </w:p>
    <w:p w:rsidR="00392E66" w:rsidRPr="00392E66" w:rsidRDefault="00392E66" w:rsidP="008658E2">
      <w:pPr>
        <w:numPr>
          <w:ilvl w:val="0"/>
          <w:numId w:val="36"/>
        </w:numPr>
        <w:tabs>
          <w:tab w:val="left" w:pos="1379"/>
        </w:tabs>
        <w:suppressAutoHyphens w:val="0"/>
        <w:autoSpaceDE w:val="0"/>
        <w:autoSpaceDN w:val="0"/>
        <w:spacing w:before="240" w:after="240" w:line="360" w:lineRule="auto"/>
        <w:ind w:right="611"/>
        <w:jc w:val="both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 xml:space="preserve">Общие сведения — содержит информацию о системе, заказчике, разработчике, сроках выполнения работ и источниках </w:t>
      </w:r>
      <w:r w:rsidRPr="00392E66">
        <w:rPr>
          <w:spacing w:val="-2"/>
          <w:sz w:val="28"/>
          <w:szCs w:val="22"/>
          <w:lang w:eastAsia="en-US"/>
        </w:rPr>
        <w:t>финансирования.</w:t>
      </w:r>
    </w:p>
    <w:p w:rsidR="00392E66" w:rsidRPr="00392E66" w:rsidRDefault="00392E66" w:rsidP="008658E2">
      <w:pPr>
        <w:numPr>
          <w:ilvl w:val="0"/>
          <w:numId w:val="36"/>
        </w:numPr>
        <w:tabs>
          <w:tab w:val="left" w:pos="1379"/>
        </w:tabs>
        <w:suppressAutoHyphens w:val="0"/>
        <w:autoSpaceDE w:val="0"/>
        <w:autoSpaceDN w:val="0"/>
        <w:spacing w:before="240" w:after="240" w:line="360" w:lineRule="auto"/>
        <w:ind w:right="608"/>
        <w:jc w:val="both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lastRenderedPageBreak/>
        <w:t>Назначение</w:t>
      </w:r>
      <w:r w:rsidRPr="00392E66">
        <w:rPr>
          <w:spacing w:val="-18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и</w:t>
      </w:r>
      <w:r w:rsidRPr="00392E66">
        <w:rPr>
          <w:spacing w:val="-17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цели</w:t>
      </w:r>
      <w:r w:rsidRPr="00392E66">
        <w:rPr>
          <w:spacing w:val="-18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создания</w:t>
      </w:r>
      <w:r w:rsidRPr="00392E66">
        <w:rPr>
          <w:spacing w:val="-17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системы</w:t>
      </w:r>
      <w:r w:rsidRPr="00392E66">
        <w:rPr>
          <w:spacing w:val="-18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—</w:t>
      </w:r>
      <w:r w:rsidRPr="00392E66">
        <w:rPr>
          <w:spacing w:val="-17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описывает,</w:t>
      </w:r>
      <w:r w:rsidRPr="00392E66">
        <w:rPr>
          <w:spacing w:val="-18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для</w:t>
      </w:r>
      <w:r w:rsidRPr="00392E66">
        <w:rPr>
          <w:spacing w:val="-17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чего</w:t>
      </w:r>
      <w:r w:rsidRPr="00392E66">
        <w:rPr>
          <w:spacing w:val="-18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создается система и какие цели она должна достичь.</w:t>
      </w:r>
    </w:p>
    <w:p w:rsidR="00392E66" w:rsidRPr="008658E2" w:rsidRDefault="00392E66" w:rsidP="008658E2">
      <w:pPr>
        <w:numPr>
          <w:ilvl w:val="0"/>
          <w:numId w:val="36"/>
        </w:numPr>
        <w:tabs>
          <w:tab w:val="left" w:pos="1379"/>
        </w:tabs>
        <w:suppressAutoHyphens w:val="0"/>
        <w:autoSpaceDE w:val="0"/>
        <w:autoSpaceDN w:val="0"/>
        <w:spacing w:before="240" w:after="240" w:line="360" w:lineRule="auto"/>
        <w:ind w:right="608"/>
        <w:jc w:val="both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Характеристика объектов автоматизации — содержит описание объектов,</w:t>
      </w:r>
      <w:r w:rsidRPr="00392E66">
        <w:rPr>
          <w:spacing w:val="79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которые</w:t>
      </w:r>
      <w:r w:rsidRPr="00392E66">
        <w:rPr>
          <w:spacing w:val="78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будут</w:t>
      </w:r>
      <w:r w:rsidRPr="00392E66">
        <w:rPr>
          <w:spacing w:val="79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автоматизированы,</w:t>
      </w:r>
      <w:r w:rsidRPr="00392E66">
        <w:rPr>
          <w:spacing w:val="79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и</w:t>
      </w:r>
      <w:r w:rsidRPr="00392E66">
        <w:rPr>
          <w:spacing w:val="79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условий</w:t>
      </w:r>
      <w:r w:rsidRPr="00392E66">
        <w:rPr>
          <w:spacing w:val="79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их</w:t>
      </w:r>
      <w:r w:rsidR="008658E2">
        <w:rPr>
          <w:sz w:val="28"/>
          <w:szCs w:val="22"/>
          <w:lang w:eastAsia="en-US"/>
        </w:rPr>
        <w:t xml:space="preserve"> </w:t>
      </w:r>
      <w:r w:rsidRPr="008658E2">
        <w:rPr>
          <w:spacing w:val="-2"/>
          <w:sz w:val="28"/>
          <w:szCs w:val="28"/>
          <w:lang w:eastAsia="en-US"/>
        </w:rPr>
        <w:t>эксплуатации.</w:t>
      </w:r>
    </w:p>
    <w:p w:rsidR="00392E66" w:rsidRPr="00392E66" w:rsidRDefault="00392E66" w:rsidP="008658E2">
      <w:pPr>
        <w:numPr>
          <w:ilvl w:val="0"/>
          <w:numId w:val="36"/>
        </w:numPr>
        <w:tabs>
          <w:tab w:val="left" w:pos="1379"/>
        </w:tabs>
        <w:suppressAutoHyphens w:val="0"/>
        <w:autoSpaceDE w:val="0"/>
        <w:autoSpaceDN w:val="0"/>
        <w:spacing w:before="240" w:after="240" w:line="360" w:lineRule="auto"/>
        <w:ind w:right="609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Требования к системе — включает требования к функциональности, надежности, безопасности, эргономике и другим аспектам системы.</w:t>
      </w:r>
    </w:p>
    <w:p w:rsidR="00392E66" w:rsidRPr="00392E66" w:rsidRDefault="00392E66" w:rsidP="008658E2">
      <w:pPr>
        <w:numPr>
          <w:ilvl w:val="0"/>
          <w:numId w:val="36"/>
        </w:numPr>
        <w:tabs>
          <w:tab w:val="left" w:pos="1379"/>
        </w:tabs>
        <w:suppressAutoHyphens w:val="0"/>
        <w:autoSpaceDE w:val="0"/>
        <w:autoSpaceDN w:val="0"/>
        <w:spacing w:before="240" w:after="240" w:line="360" w:lineRule="auto"/>
        <w:ind w:right="608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Состав</w:t>
      </w:r>
      <w:r w:rsidRPr="00392E66">
        <w:rPr>
          <w:spacing w:val="-7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и</w:t>
      </w:r>
      <w:r w:rsidRPr="00392E66">
        <w:rPr>
          <w:spacing w:val="-6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содержание</w:t>
      </w:r>
      <w:r w:rsidRPr="00392E66">
        <w:rPr>
          <w:spacing w:val="-6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работ</w:t>
      </w:r>
      <w:r w:rsidRPr="00392E66">
        <w:rPr>
          <w:spacing w:val="-7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по</w:t>
      </w:r>
      <w:r w:rsidRPr="00392E66">
        <w:rPr>
          <w:spacing w:val="-6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созданию</w:t>
      </w:r>
      <w:r w:rsidRPr="00392E66">
        <w:rPr>
          <w:spacing w:val="-7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системы —</w:t>
      </w:r>
      <w:r w:rsidRPr="00392E66">
        <w:rPr>
          <w:spacing w:val="-6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описывает</w:t>
      </w:r>
      <w:r w:rsidRPr="00392E66">
        <w:rPr>
          <w:spacing w:val="-6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этапы разработки, сроки и ответственных за выполнение работ.</w:t>
      </w:r>
    </w:p>
    <w:p w:rsidR="00392E66" w:rsidRPr="00392E66" w:rsidRDefault="00392E66" w:rsidP="008658E2">
      <w:pPr>
        <w:numPr>
          <w:ilvl w:val="0"/>
          <w:numId w:val="36"/>
        </w:numPr>
        <w:tabs>
          <w:tab w:val="left" w:pos="1379"/>
        </w:tabs>
        <w:suppressAutoHyphens w:val="0"/>
        <w:autoSpaceDE w:val="0"/>
        <w:autoSpaceDN w:val="0"/>
        <w:spacing w:before="240" w:after="240" w:line="360" w:lineRule="auto"/>
        <w:ind w:right="608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Порядок</w:t>
      </w:r>
      <w:r w:rsidRPr="00392E66">
        <w:rPr>
          <w:spacing w:val="8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контроля</w:t>
      </w:r>
      <w:r w:rsidRPr="00392E66">
        <w:rPr>
          <w:spacing w:val="8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и</w:t>
      </w:r>
      <w:r w:rsidRPr="00392E66">
        <w:rPr>
          <w:spacing w:val="8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приемки</w:t>
      </w:r>
      <w:r w:rsidRPr="00392E66">
        <w:rPr>
          <w:spacing w:val="8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системы</w:t>
      </w:r>
      <w:r w:rsidRPr="00392E66">
        <w:rPr>
          <w:spacing w:val="8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—</w:t>
      </w:r>
      <w:r w:rsidRPr="00392E66">
        <w:rPr>
          <w:spacing w:val="8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определяет,</w:t>
      </w:r>
      <w:r w:rsidRPr="00392E66">
        <w:rPr>
          <w:spacing w:val="8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как</w:t>
      </w:r>
      <w:r w:rsidRPr="00392E66">
        <w:rPr>
          <w:spacing w:val="8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будет проводиться тестирование и приемка системы.</w:t>
      </w:r>
    </w:p>
    <w:p w:rsidR="00392E66" w:rsidRPr="00392E66" w:rsidRDefault="00392E66" w:rsidP="008658E2">
      <w:pPr>
        <w:numPr>
          <w:ilvl w:val="0"/>
          <w:numId w:val="36"/>
        </w:numPr>
        <w:tabs>
          <w:tab w:val="left" w:pos="1379"/>
        </w:tabs>
        <w:suppressAutoHyphens w:val="0"/>
        <w:autoSpaceDE w:val="0"/>
        <w:autoSpaceDN w:val="0"/>
        <w:spacing w:before="240" w:after="240" w:line="360" w:lineRule="auto"/>
        <w:ind w:right="610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Требования</w:t>
      </w:r>
      <w:r w:rsidRPr="00392E66">
        <w:rPr>
          <w:spacing w:val="36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к</w:t>
      </w:r>
      <w:r w:rsidRPr="00392E66">
        <w:rPr>
          <w:spacing w:val="36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документированию</w:t>
      </w:r>
      <w:r w:rsidRPr="00392E66">
        <w:rPr>
          <w:spacing w:val="4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—</w:t>
      </w:r>
      <w:r w:rsidRPr="00392E66">
        <w:rPr>
          <w:spacing w:val="36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перечень</w:t>
      </w:r>
      <w:r w:rsidRPr="00392E66">
        <w:rPr>
          <w:spacing w:val="35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документов,</w:t>
      </w:r>
      <w:r w:rsidRPr="00392E66">
        <w:rPr>
          <w:spacing w:val="35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которые должны быть разработаны в процессе создания системы.</w:t>
      </w:r>
    </w:p>
    <w:p w:rsidR="00392E66" w:rsidRPr="00392E66" w:rsidRDefault="00392E66" w:rsidP="008658E2">
      <w:pPr>
        <w:numPr>
          <w:ilvl w:val="0"/>
          <w:numId w:val="36"/>
        </w:numPr>
        <w:tabs>
          <w:tab w:val="left" w:pos="1379"/>
        </w:tabs>
        <w:suppressAutoHyphens w:val="0"/>
        <w:autoSpaceDE w:val="0"/>
        <w:autoSpaceDN w:val="0"/>
        <w:spacing w:before="240" w:after="240" w:line="360" w:lineRule="auto"/>
        <w:ind w:right="611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Источники</w:t>
      </w:r>
      <w:r w:rsidRPr="00392E66">
        <w:rPr>
          <w:spacing w:val="-8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разработки</w:t>
      </w:r>
      <w:r w:rsidRPr="00392E66">
        <w:rPr>
          <w:spacing w:val="-3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—</w:t>
      </w:r>
      <w:r w:rsidRPr="00392E66">
        <w:rPr>
          <w:spacing w:val="-9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список</w:t>
      </w:r>
      <w:r w:rsidRPr="00392E66">
        <w:rPr>
          <w:spacing w:val="-8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документов</w:t>
      </w:r>
      <w:r w:rsidRPr="00392E66">
        <w:rPr>
          <w:spacing w:val="-9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и</w:t>
      </w:r>
      <w:r w:rsidRPr="00392E66">
        <w:rPr>
          <w:spacing w:val="-8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материалов,</w:t>
      </w:r>
      <w:r w:rsidRPr="00392E66">
        <w:rPr>
          <w:spacing w:val="-1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на</w:t>
      </w:r>
      <w:r w:rsidRPr="00392E66">
        <w:rPr>
          <w:spacing w:val="-9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основе которых разрабатывается ТЗ.</w:t>
      </w:r>
    </w:p>
    <w:p w:rsidR="00392E66" w:rsidRPr="00392E66" w:rsidRDefault="00392E66" w:rsidP="008658E2">
      <w:pPr>
        <w:suppressAutoHyphens w:val="0"/>
        <w:autoSpaceDE w:val="0"/>
        <w:autoSpaceDN w:val="0"/>
        <w:spacing w:before="240" w:after="240" w:line="360" w:lineRule="auto"/>
        <w:ind w:left="954"/>
        <w:rPr>
          <w:sz w:val="28"/>
          <w:szCs w:val="28"/>
          <w:lang w:eastAsia="en-US"/>
        </w:rPr>
      </w:pPr>
      <w:r w:rsidRPr="00392E66">
        <w:rPr>
          <w:sz w:val="28"/>
          <w:szCs w:val="28"/>
          <w:lang w:eastAsia="en-US"/>
        </w:rPr>
        <w:t>Ниже</w:t>
      </w:r>
      <w:r w:rsidRPr="00392E66">
        <w:rPr>
          <w:spacing w:val="-8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приведены</w:t>
      </w:r>
      <w:r w:rsidRPr="00392E66">
        <w:rPr>
          <w:spacing w:val="-6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основные</w:t>
      </w:r>
      <w:r w:rsidRPr="00392E66">
        <w:rPr>
          <w:spacing w:val="-6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причины</w:t>
      </w:r>
      <w:r w:rsidRPr="00392E66">
        <w:rPr>
          <w:spacing w:val="-6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выбора</w:t>
      </w:r>
      <w:r w:rsidRPr="00392E66">
        <w:rPr>
          <w:spacing w:val="-6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этого</w:t>
      </w:r>
      <w:r w:rsidRPr="00392E66">
        <w:rPr>
          <w:spacing w:val="-4"/>
          <w:sz w:val="28"/>
          <w:szCs w:val="28"/>
          <w:lang w:eastAsia="en-US"/>
        </w:rPr>
        <w:t xml:space="preserve"> </w:t>
      </w:r>
      <w:r w:rsidRPr="00392E66">
        <w:rPr>
          <w:spacing w:val="-2"/>
          <w:sz w:val="28"/>
          <w:szCs w:val="28"/>
          <w:lang w:eastAsia="en-US"/>
        </w:rPr>
        <w:t>стандарта:</w:t>
      </w:r>
    </w:p>
    <w:p w:rsidR="00392E66" w:rsidRPr="00392E66" w:rsidRDefault="00392E66" w:rsidP="008658E2">
      <w:pPr>
        <w:numPr>
          <w:ilvl w:val="3"/>
          <w:numId w:val="38"/>
        </w:numPr>
        <w:tabs>
          <w:tab w:val="left" w:pos="1779"/>
        </w:tabs>
        <w:suppressAutoHyphens w:val="0"/>
        <w:autoSpaceDE w:val="0"/>
        <w:autoSpaceDN w:val="0"/>
        <w:spacing w:before="240" w:after="240" w:line="360" w:lineRule="auto"/>
        <w:ind w:left="1779" w:hanging="825"/>
        <w:rPr>
          <w:b/>
          <w:sz w:val="28"/>
          <w:szCs w:val="22"/>
          <w:lang w:eastAsia="en-US"/>
        </w:rPr>
      </w:pPr>
      <w:r w:rsidRPr="00392E66">
        <w:rPr>
          <w:b/>
          <w:spacing w:val="-2"/>
          <w:sz w:val="28"/>
          <w:szCs w:val="22"/>
          <w:lang w:eastAsia="en-US"/>
        </w:rPr>
        <w:t>Соответствие проекта</w:t>
      </w:r>
      <w:r w:rsidRPr="00392E66">
        <w:rPr>
          <w:b/>
          <w:spacing w:val="-1"/>
          <w:sz w:val="28"/>
          <w:szCs w:val="22"/>
          <w:lang w:eastAsia="en-US"/>
        </w:rPr>
        <w:t xml:space="preserve"> </w:t>
      </w:r>
      <w:r w:rsidRPr="00392E66">
        <w:rPr>
          <w:b/>
          <w:spacing w:val="-2"/>
          <w:sz w:val="28"/>
          <w:szCs w:val="22"/>
          <w:lang w:eastAsia="en-US"/>
        </w:rPr>
        <w:t>критериям автоматизированной системы</w:t>
      </w:r>
    </w:p>
    <w:p w:rsidR="00392E66" w:rsidRPr="00392E66" w:rsidRDefault="00392E66" w:rsidP="008658E2">
      <w:pPr>
        <w:suppressAutoHyphens w:val="0"/>
        <w:autoSpaceDE w:val="0"/>
        <w:autoSpaceDN w:val="0"/>
        <w:spacing w:before="240" w:after="240" w:line="360" w:lineRule="auto"/>
        <w:ind w:left="244" w:right="613" w:firstLine="710"/>
        <w:jc w:val="both"/>
        <w:rPr>
          <w:sz w:val="28"/>
          <w:szCs w:val="28"/>
          <w:lang w:eastAsia="en-US"/>
        </w:rPr>
      </w:pPr>
      <w:r w:rsidRPr="00392E66">
        <w:rPr>
          <w:sz w:val="28"/>
          <w:szCs w:val="28"/>
          <w:lang w:eastAsia="en-US"/>
        </w:rPr>
        <w:t>Игра представляет собой программный продукт, который автоматизирует процесс взаимодействия пользователя с игровым миром. Игра включает в себя множество автоматизированных процессов, таких как:</w:t>
      </w:r>
    </w:p>
    <w:p w:rsidR="00392E66" w:rsidRPr="00392E66" w:rsidRDefault="00392E66" w:rsidP="008658E2">
      <w:pPr>
        <w:numPr>
          <w:ilvl w:val="4"/>
          <w:numId w:val="38"/>
        </w:numPr>
        <w:tabs>
          <w:tab w:val="left" w:pos="1674"/>
        </w:tabs>
        <w:suppressAutoHyphens w:val="0"/>
        <w:autoSpaceDE w:val="0"/>
        <w:autoSpaceDN w:val="0"/>
        <w:spacing w:before="240" w:after="240" w:line="360" w:lineRule="auto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lastRenderedPageBreak/>
        <w:t>Генерация</w:t>
      </w:r>
      <w:r w:rsidRPr="00392E66">
        <w:rPr>
          <w:spacing w:val="-6"/>
          <w:sz w:val="28"/>
          <w:szCs w:val="22"/>
          <w:lang w:eastAsia="en-US"/>
        </w:rPr>
        <w:t xml:space="preserve"> </w:t>
      </w:r>
      <w:r w:rsidRPr="00392E66">
        <w:rPr>
          <w:spacing w:val="-2"/>
          <w:sz w:val="28"/>
          <w:szCs w:val="22"/>
          <w:lang w:eastAsia="en-US"/>
        </w:rPr>
        <w:t>уровней.</w:t>
      </w:r>
    </w:p>
    <w:p w:rsidR="00392E66" w:rsidRPr="00392E66" w:rsidRDefault="00392E66" w:rsidP="008658E2">
      <w:pPr>
        <w:numPr>
          <w:ilvl w:val="4"/>
          <w:numId w:val="38"/>
        </w:numPr>
        <w:tabs>
          <w:tab w:val="left" w:pos="1674"/>
        </w:tabs>
        <w:suppressAutoHyphens w:val="0"/>
        <w:autoSpaceDE w:val="0"/>
        <w:autoSpaceDN w:val="0"/>
        <w:spacing w:before="240" w:after="240" w:line="360" w:lineRule="auto"/>
        <w:ind w:right="606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Обработка действий игрока (Перемещение игрока с помощью крюка между платформами, сбор предметов</w:t>
      </w:r>
      <w:r w:rsidRPr="00392E66">
        <w:rPr>
          <w:spacing w:val="-2"/>
          <w:sz w:val="28"/>
          <w:szCs w:val="22"/>
          <w:lang w:eastAsia="en-US"/>
        </w:rPr>
        <w:t>).</w:t>
      </w:r>
    </w:p>
    <w:p w:rsidR="00392E66" w:rsidRPr="00392E66" w:rsidRDefault="00392E66" w:rsidP="008658E2">
      <w:pPr>
        <w:numPr>
          <w:ilvl w:val="4"/>
          <w:numId w:val="38"/>
        </w:numPr>
        <w:tabs>
          <w:tab w:val="left" w:pos="1674"/>
        </w:tabs>
        <w:suppressAutoHyphens w:val="0"/>
        <w:autoSpaceDE w:val="0"/>
        <w:autoSpaceDN w:val="0"/>
        <w:spacing w:before="240" w:after="240" w:line="360" w:lineRule="auto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Сохранение</w:t>
      </w:r>
      <w:r w:rsidRPr="00392E66">
        <w:rPr>
          <w:spacing w:val="-1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и</w:t>
      </w:r>
      <w:r w:rsidRPr="00392E66">
        <w:rPr>
          <w:spacing w:val="-6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загрузка</w:t>
      </w:r>
      <w:r w:rsidRPr="00392E66">
        <w:rPr>
          <w:spacing w:val="-6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игрового</w:t>
      </w:r>
      <w:r w:rsidRPr="00392E66">
        <w:rPr>
          <w:spacing w:val="-5"/>
          <w:sz w:val="28"/>
          <w:szCs w:val="22"/>
          <w:lang w:eastAsia="en-US"/>
        </w:rPr>
        <w:t xml:space="preserve"> </w:t>
      </w:r>
      <w:r w:rsidRPr="00392E66">
        <w:rPr>
          <w:spacing w:val="-2"/>
          <w:sz w:val="28"/>
          <w:szCs w:val="22"/>
          <w:lang w:eastAsia="en-US"/>
        </w:rPr>
        <w:t>прогресса.</w:t>
      </w:r>
    </w:p>
    <w:p w:rsidR="00392E66" w:rsidRPr="00392E66" w:rsidRDefault="00392E66" w:rsidP="008658E2">
      <w:pPr>
        <w:suppressAutoHyphens w:val="0"/>
        <w:autoSpaceDE w:val="0"/>
        <w:autoSpaceDN w:val="0"/>
        <w:spacing w:before="240" w:after="240" w:line="360" w:lineRule="auto"/>
        <w:ind w:left="244" w:right="616" w:firstLine="710"/>
        <w:jc w:val="both"/>
        <w:rPr>
          <w:sz w:val="28"/>
          <w:szCs w:val="28"/>
          <w:lang w:eastAsia="en-US"/>
        </w:rPr>
      </w:pPr>
      <w:r w:rsidRPr="00392E66">
        <w:rPr>
          <w:sz w:val="28"/>
          <w:szCs w:val="28"/>
          <w:lang w:eastAsia="en-US"/>
        </w:rPr>
        <w:t>Все эти процессы требуют четкого описания в техническом задании, что соответствует требованиям ГОСТ 34.602-2020.</w:t>
      </w:r>
    </w:p>
    <w:p w:rsidR="00392E66" w:rsidRPr="00392E66" w:rsidRDefault="00392E66" w:rsidP="008658E2">
      <w:pPr>
        <w:numPr>
          <w:ilvl w:val="3"/>
          <w:numId w:val="38"/>
        </w:numPr>
        <w:tabs>
          <w:tab w:val="left" w:pos="1794"/>
        </w:tabs>
        <w:suppressAutoHyphens w:val="0"/>
        <w:autoSpaceDE w:val="0"/>
        <w:autoSpaceDN w:val="0"/>
        <w:spacing w:before="240" w:after="240" w:line="360" w:lineRule="auto"/>
        <w:ind w:left="1794" w:hanging="840"/>
        <w:jc w:val="both"/>
        <w:rPr>
          <w:b/>
          <w:sz w:val="28"/>
          <w:szCs w:val="22"/>
          <w:lang w:eastAsia="en-US"/>
        </w:rPr>
      </w:pPr>
      <w:r w:rsidRPr="00392E66">
        <w:rPr>
          <w:b/>
          <w:sz w:val="28"/>
          <w:szCs w:val="22"/>
          <w:lang w:eastAsia="en-US"/>
        </w:rPr>
        <w:t>Полнота</w:t>
      </w:r>
      <w:r w:rsidRPr="00392E66">
        <w:rPr>
          <w:b/>
          <w:spacing w:val="-8"/>
          <w:sz w:val="28"/>
          <w:szCs w:val="22"/>
          <w:lang w:eastAsia="en-US"/>
        </w:rPr>
        <w:t xml:space="preserve"> </w:t>
      </w:r>
      <w:r w:rsidRPr="00392E66">
        <w:rPr>
          <w:b/>
          <w:sz w:val="28"/>
          <w:szCs w:val="22"/>
          <w:lang w:eastAsia="en-US"/>
        </w:rPr>
        <w:t>и</w:t>
      </w:r>
      <w:r w:rsidRPr="00392E66">
        <w:rPr>
          <w:b/>
          <w:spacing w:val="-9"/>
          <w:sz w:val="28"/>
          <w:szCs w:val="22"/>
          <w:lang w:eastAsia="en-US"/>
        </w:rPr>
        <w:t xml:space="preserve"> </w:t>
      </w:r>
      <w:r w:rsidRPr="00392E66">
        <w:rPr>
          <w:b/>
          <w:sz w:val="28"/>
          <w:szCs w:val="22"/>
          <w:lang w:eastAsia="en-US"/>
        </w:rPr>
        <w:t>структурированность</w:t>
      </w:r>
      <w:r w:rsidRPr="00392E66">
        <w:rPr>
          <w:b/>
          <w:spacing w:val="-8"/>
          <w:sz w:val="28"/>
          <w:szCs w:val="22"/>
          <w:lang w:eastAsia="en-US"/>
        </w:rPr>
        <w:t xml:space="preserve"> </w:t>
      </w:r>
      <w:r w:rsidRPr="00392E66">
        <w:rPr>
          <w:b/>
          <w:spacing w:val="-2"/>
          <w:sz w:val="28"/>
          <w:szCs w:val="22"/>
          <w:lang w:eastAsia="en-US"/>
        </w:rPr>
        <w:t>стандарта</w:t>
      </w:r>
    </w:p>
    <w:p w:rsidR="00392E66" w:rsidRPr="00392E66" w:rsidRDefault="00392E66" w:rsidP="008658E2">
      <w:pPr>
        <w:suppressAutoHyphens w:val="0"/>
        <w:autoSpaceDE w:val="0"/>
        <w:autoSpaceDN w:val="0"/>
        <w:spacing w:before="240" w:after="240" w:line="360" w:lineRule="auto"/>
        <w:ind w:left="244" w:right="612" w:firstLine="710"/>
        <w:jc w:val="both"/>
        <w:rPr>
          <w:sz w:val="28"/>
          <w:szCs w:val="28"/>
          <w:lang w:eastAsia="en-US"/>
        </w:rPr>
      </w:pPr>
      <w:r w:rsidRPr="00392E66">
        <w:rPr>
          <w:sz w:val="28"/>
          <w:szCs w:val="28"/>
          <w:lang w:eastAsia="en-US"/>
        </w:rPr>
        <w:t>ГОСТ</w:t>
      </w:r>
      <w:r w:rsidRPr="00392E66">
        <w:rPr>
          <w:spacing w:val="-18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34.602-2020</w:t>
      </w:r>
      <w:r w:rsidRPr="00392E66">
        <w:rPr>
          <w:spacing w:val="-17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предлагает</w:t>
      </w:r>
      <w:r w:rsidRPr="00392E66">
        <w:rPr>
          <w:spacing w:val="-18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детализированную</w:t>
      </w:r>
      <w:r w:rsidRPr="00392E66">
        <w:rPr>
          <w:spacing w:val="-17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структуру</w:t>
      </w:r>
      <w:r w:rsidRPr="00392E66">
        <w:rPr>
          <w:spacing w:val="-18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технического задания, которая охватывает все аспекты разработки автоматизированной системы. Это позволяет:</w:t>
      </w:r>
    </w:p>
    <w:p w:rsidR="00392E66" w:rsidRPr="00392E66" w:rsidRDefault="00392E66" w:rsidP="008658E2">
      <w:pPr>
        <w:numPr>
          <w:ilvl w:val="4"/>
          <w:numId w:val="38"/>
        </w:numPr>
        <w:tabs>
          <w:tab w:val="left" w:pos="1673"/>
        </w:tabs>
        <w:suppressAutoHyphens w:val="0"/>
        <w:autoSpaceDE w:val="0"/>
        <w:autoSpaceDN w:val="0"/>
        <w:spacing w:before="240" w:after="240" w:line="360" w:lineRule="auto"/>
        <w:ind w:left="1673" w:hanging="359"/>
        <w:jc w:val="both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Четко</w:t>
      </w:r>
      <w:r w:rsidRPr="00392E66">
        <w:rPr>
          <w:spacing w:val="-7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определить</w:t>
      </w:r>
      <w:r w:rsidRPr="00392E66">
        <w:rPr>
          <w:spacing w:val="-5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цели</w:t>
      </w:r>
      <w:r w:rsidRPr="00392E66">
        <w:rPr>
          <w:spacing w:val="-4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и</w:t>
      </w:r>
      <w:r w:rsidRPr="00392E66">
        <w:rPr>
          <w:spacing w:val="-4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задачи</w:t>
      </w:r>
      <w:r w:rsidRPr="00392E66">
        <w:rPr>
          <w:spacing w:val="-4"/>
          <w:sz w:val="28"/>
          <w:szCs w:val="22"/>
          <w:lang w:eastAsia="en-US"/>
        </w:rPr>
        <w:t xml:space="preserve"> </w:t>
      </w:r>
      <w:r w:rsidRPr="00392E66">
        <w:rPr>
          <w:spacing w:val="-2"/>
          <w:sz w:val="28"/>
          <w:szCs w:val="22"/>
          <w:lang w:eastAsia="en-US"/>
        </w:rPr>
        <w:t>проекта.</w:t>
      </w:r>
    </w:p>
    <w:p w:rsidR="00392E66" w:rsidRPr="00392E66" w:rsidRDefault="00392E66" w:rsidP="008658E2">
      <w:pPr>
        <w:numPr>
          <w:ilvl w:val="4"/>
          <w:numId w:val="38"/>
        </w:numPr>
        <w:tabs>
          <w:tab w:val="left" w:pos="1674"/>
        </w:tabs>
        <w:suppressAutoHyphens w:val="0"/>
        <w:autoSpaceDE w:val="0"/>
        <w:autoSpaceDN w:val="0"/>
        <w:spacing w:before="240" w:after="240" w:line="360" w:lineRule="auto"/>
        <w:ind w:right="615"/>
        <w:jc w:val="both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Указать требования к функциональности, надежности и безопасности системы.</w:t>
      </w:r>
    </w:p>
    <w:p w:rsidR="00392E66" w:rsidRPr="00392E66" w:rsidRDefault="00392E66" w:rsidP="008658E2">
      <w:pPr>
        <w:numPr>
          <w:ilvl w:val="4"/>
          <w:numId w:val="38"/>
        </w:numPr>
        <w:tabs>
          <w:tab w:val="left" w:pos="1673"/>
        </w:tabs>
        <w:suppressAutoHyphens w:val="0"/>
        <w:autoSpaceDE w:val="0"/>
        <w:autoSpaceDN w:val="0"/>
        <w:spacing w:before="240" w:after="240" w:line="360" w:lineRule="auto"/>
        <w:ind w:left="1673" w:hanging="359"/>
        <w:jc w:val="both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Описать</w:t>
      </w:r>
      <w:r w:rsidRPr="00392E66">
        <w:rPr>
          <w:spacing w:val="-9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порядок</w:t>
      </w:r>
      <w:r w:rsidRPr="00392E66">
        <w:rPr>
          <w:spacing w:val="-5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разработки,</w:t>
      </w:r>
      <w:r w:rsidRPr="00392E66">
        <w:rPr>
          <w:spacing w:val="-7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контроля</w:t>
      </w:r>
      <w:r w:rsidRPr="00392E66">
        <w:rPr>
          <w:spacing w:val="-5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и</w:t>
      </w:r>
      <w:r w:rsidRPr="00392E66">
        <w:rPr>
          <w:spacing w:val="-6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приемки</w:t>
      </w:r>
      <w:r w:rsidRPr="00392E66">
        <w:rPr>
          <w:spacing w:val="-4"/>
          <w:sz w:val="28"/>
          <w:szCs w:val="22"/>
          <w:lang w:eastAsia="en-US"/>
        </w:rPr>
        <w:t xml:space="preserve"> </w:t>
      </w:r>
      <w:r w:rsidRPr="00392E66">
        <w:rPr>
          <w:spacing w:val="-2"/>
          <w:sz w:val="28"/>
          <w:szCs w:val="22"/>
          <w:lang w:eastAsia="en-US"/>
        </w:rPr>
        <w:t>системы.</w:t>
      </w:r>
    </w:p>
    <w:p w:rsidR="00392E66" w:rsidRPr="00392E66" w:rsidRDefault="00392E66" w:rsidP="008658E2">
      <w:pPr>
        <w:suppressAutoHyphens w:val="0"/>
        <w:autoSpaceDE w:val="0"/>
        <w:autoSpaceDN w:val="0"/>
        <w:spacing w:before="240" w:after="240" w:line="360" w:lineRule="auto"/>
        <w:ind w:left="244" w:right="612" w:firstLine="710"/>
        <w:jc w:val="both"/>
        <w:rPr>
          <w:sz w:val="28"/>
          <w:szCs w:val="28"/>
          <w:lang w:eastAsia="en-US"/>
        </w:rPr>
      </w:pPr>
      <w:r w:rsidRPr="00392E66">
        <w:rPr>
          <w:sz w:val="28"/>
          <w:szCs w:val="28"/>
          <w:lang w:eastAsia="en-US"/>
        </w:rPr>
        <w:t>Для нашей игры важно, чтобы все аспекты разработки были задокументированы, включая требования к интерфейсу, игровым механикам и техническому обеспечению.</w:t>
      </w:r>
    </w:p>
    <w:p w:rsidR="00392E66" w:rsidRPr="00392E66" w:rsidRDefault="00392E66" w:rsidP="008658E2">
      <w:pPr>
        <w:numPr>
          <w:ilvl w:val="3"/>
          <w:numId w:val="38"/>
        </w:numPr>
        <w:tabs>
          <w:tab w:val="left" w:pos="1794"/>
        </w:tabs>
        <w:suppressAutoHyphens w:val="0"/>
        <w:autoSpaceDE w:val="0"/>
        <w:autoSpaceDN w:val="0"/>
        <w:spacing w:before="240" w:after="240" w:line="360" w:lineRule="auto"/>
        <w:ind w:left="1794" w:hanging="840"/>
        <w:jc w:val="both"/>
        <w:rPr>
          <w:b/>
          <w:sz w:val="28"/>
          <w:szCs w:val="22"/>
          <w:lang w:eastAsia="en-US"/>
        </w:rPr>
      </w:pPr>
      <w:r w:rsidRPr="00392E66">
        <w:rPr>
          <w:b/>
          <w:sz w:val="28"/>
          <w:szCs w:val="22"/>
          <w:lang w:eastAsia="en-US"/>
        </w:rPr>
        <w:t>Гибкость</w:t>
      </w:r>
      <w:r w:rsidRPr="00392E66">
        <w:rPr>
          <w:b/>
          <w:spacing w:val="-9"/>
          <w:sz w:val="28"/>
          <w:szCs w:val="22"/>
          <w:lang w:eastAsia="en-US"/>
        </w:rPr>
        <w:t xml:space="preserve"> </w:t>
      </w:r>
      <w:r w:rsidRPr="00392E66">
        <w:rPr>
          <w:b/>
          <w:spacing w:val="-2"/>
          <w:sz w:val="28"/>
          <w:szCs w:val="22"/>
          <w:lang w:eastAsia="en-US"/>
        </w:rPr>
        <w:t>стандарта</w:t>
      </w:r>
    </w:p>
    <w:p w:rsidR="00392E66" w:rsidRPr="00392E66" w:rsidRDefault="00392E66" w:rsidP="008658E2">
      <w:pPr>
        <w:suppressAutoHyphens w:val="0"/>
        <w:autoSpaceDE w:val="0"/>
        <w:autoSpaceDN w:val="0"/>
        <w:spacing w:before="240" w:after="240" w:line="360" w:lineRule="auto"/>
        <w:ind w:left="244" w:right="613" w:firstLine="710"/>
        <w:jc w:val="both"/>
        <w:rPr>
          <w:sz w:val="28"/>
          <w:szCs w:val="28"/>
          <w:lang w:eastAsia="en-US"/>
        </w:rPr>
      </w:pPr>
      <w:r w:rsidRPr="00392E66">
        <w:rPr>
          <w:sz w:val="28"/>
          <w:szCs w:val="28"/>
          <w:lang w:eastAsia="en-US"/>
        </w:rPr>
        <w:t>ГОСТ 34.602-2020 допускает адаптацию разделов под специфику проекта. Это означает, что можно:</w:t>
      </w:r>
    </w:p>
    <w:p w:rsidR="00392E66" w:rsidRPr="00392E66" w:rsidRDefault="00392E66" w:rsidP="008658E2">
      <w:pPr>
        <w:numPr>
          <w:ilvl w:val="4"/>
          <w:numId w:val="38"/>
        </w:numPr>
        <w:tabs>
          <w:tab w:val="left" w:pos="1674"/>
        </w:tabs>
        <w:suppressAutoHyphens w:val="0"/>
        <w:autoSpaceDE w:val="0"/>
        <w:autoSpaceDN w:val="0"/>
        <w:spacing w:before="240" w:after="240" w:line="360" w:lineRule="auto"/>
        <w:ind w:right="614"/>
        <w:jc w:val="both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Исключить разделы, которые не относятся к проекту (например, требования к транспортабельности для подвижных систем).</w:t>
      </w:r>
    </w:p>
    <w:p w:rsidR="00392E66" w:rsidRPr="00392E66" w:rsidRDefault="00392E66" w:rsidP="008658E2">
      <w:pPr>
        <w:numPr>
          <w:ilvl w:val="4"/>
          <w:numId w:val="38"/>
        </w:numPr>
        <w:tabs>
          <w:tab w:val="left" w:pos="1674"/>
        </w:tabs>
        <w:suppressAutoHyphens w:val="0"/>
        <w:autoSpaceDE w:val="0"/>
        <w:autoSpaceDN w:val="0"/>
        <w:spacing w:before="240" w:after="240" w:line="360" w:lineRule="auto"/>
        <w:ind w:right="614"/>
        <w:jc w:val="both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lastRenderedPageBreak/>
        <w:t>Добавить дополнительные разделы, если это необходимо (например, описание игровых механик или сюжета).</w:t>
      </w:r>
    </w:p>
    <w:p w:rsidR="00392E66" w:rsidRPr="00392E66" w:rsidRDefault="00392E66" w:rsidP="008658E2">
      <w:pPr>
        <w:suppressAutoHyphens w:val="0"/>
        <w:autoSpaceDE w:val="0"/>
        <w:autoSpaceDN w:val="0"/>
        <w:spacing w:before="240" w:after="240" w:line="360" w:lineRule="auto"/>
        <w:ind w:left="244" w:right="611" w:firstLine="710"/>
        <w:jc w:val="both"/>
        <w:rPr>
          <w:sz w:val="28"/>
          <w:szCs w:val="28"/>
          <w:lang w:eastAsia="en-US"/>
        </w:rPr>
      </w:pPr>
      <w:r w:rsidRPr="00392E66">
        <w:rPr>
          <w:sz w:val="28"/>
          <w:szCs w:val="28"/>
          <w:lang w:eastAsia="en-US"/>
        </w:rPr>
        <w:t xml:space="preserve">Опять же, для нашей </w:t>
      </w:r>
      <w:r w:rsidR="008658E2" w:rsidRPr="00392E66">
        <w:rPr>
          <w:sz w:val="28"/>
          <w:szCs w:val="28"/>
          <w:lang w:eastAsia="en-US"/>
        </w:rPr>
        <w:t>игры — это</w:t>
      </w:r>
      <w:r w:rsidRPr="00392E66">
        <w:rPr>
          <w:sz w:val="28"/>
          <w:szCs w:val="28"/>
          <w:lang w:eastAsia="en-US"/>
        </w:rPr>
        <w:t xml:space="preserve"> особенно важно, так как проект имеет уникальные особенности, такие как процедурная генерация уровней и система передвижения персонажа с помощью крюк-кошкой.</w:t>
      </w:r>
    </w:p>
    <w:p w:rsidR="00392E66" w:rsidRPr="00392E66" w:rsidRDefault="00392E66" w:rsidP="008658E2">
      <w:pPr>
        <w:numPr>
          <w:ilvl w:val="3"/>
          <w:numId w:val="38"/>
        </w:numPr>
        <w:tabs>
          <w:tab w:val="left" w:pos="1794"/>
        </w:tabs>
        <w:suppressAutoHyphens w:val="0"/>
        <w:autoSpaceDE w:val="0"/>
        <w:autoSpaceDN w:val="0"/>
        <w:spacing w:before="240" w:after="240" w:line="360" w:lineRule="auto"/>
        <w:ind w:left="1794" w:hanging="840"/>
        <w:jc w:val="both"/>
        <w:rPr>
          <w:b/>
          <w:sz w:val="28"/>
          <w:szCs w:val="22"/>
          <w:lang w:eastAsia="en-US"/>
        </w:rPr>
      </w:pPr>
      <w:r w:rsidRPr="00392E66">
        <w:rPr>
          <w:b/>
          <w:sz w:val="28"/>
          <w:szCs w:val="22"/>
          <w:lang w:eastAsia="en-US"/>
        </w:rPr>
        <w:t>Учет</w:t>
      </w:r>
      <w:r w:rsidRPr="00392E66">
        <w:rPr>
          <w:b/>
          <w:spacing w:val="-9"/>
          <w:sz w:val="28"/>
          <w:szCs w:val="22"/>
          <w:lang w:eastAsia="en-US"/>
        </w:rPr>
        <w:t xml:space="preserve"> </w:t>
      </w:r>
      <w:r w:rsidRPr="00392E66">
        <w:rPr>
          <w:b/>
          <w:sz w:val="28"/>
          <w:szCs w:val="22"/>
          <w:lang w:eastAsia="en-US"/>
        </w:rPr>
        <w:t>требований</w:t>
      </w:r>
      <w:r w:rsidRPr="00392E66">
        <w:rPr>
          <w:b/>
          <w:spacing w:val="-5"/>
          <w:sz w:val="28"/>
          <w:szCs w:val="22"/>
          <w:lang w:eastAsia="en-US"/>
        </w:rPr>
        <w:t xml:space="preserve"> </w:t>
      </w:r>
      <w:r w:rsidRPr="00392E66">
        <w:rPr>
          <w:b/>
          <w:sz w:val="28"/>
          <w:szCs w:val="22"/>
          <w:lang w:eastAsia="en-US"/>
        </w:rPr>
        <w:t>к</w:t>
      </w:r>
      <w:r w:rsidRPr="00392E66">
        <w:rPr>
          <w:b/>
          <w:spacing w:val="-6"/>
          <w:sz w:val="28"/>
          <w:szCs w:val="22"/>
          <w:lang w:eastAsia="en-US"/>
        </w:rPr>
        <w:t xml:space="preserve"> </w:t>
      </w:r>
      <w:r w:rsidRPr="00392E66">
        <w:rPr>
          <w:b/>
          <w:sz w:val="28"/>
          <w:szCs w:val="22"/>
          <w:lang w:eastAsia="en-US"/>
        </w:rPr>
        <w:t>безопасности</w:t>
      </w:r>
      <w:r w:rsidRPr="00392E66">
        <w:rPr>
          <w:b/>
          <w:spacing w:val="-5"/>
          <w:sz w:val="28"/>
          <w:szCs w:val="22"/>
          <w:lang w:eastAsia="en-US"/>
        </w:rPr>
        <w:t xml:space="preserve"> </w:t>
      </w:r>
      <w:r w:rsidRPr="00392E66">
        <w:rPr>
          <w:b/>
          <w:sz w:val="28"/>
          <w:szCs w:val="22"/>
          <w:lang w:eastAsia="en-US"/>
        </w:rPr>
        <w:t>и</w:t>
      </w:r>
      <w:r w:rsidRPr="00392E66">
        <w:rPr>
          <w:b/>
          <w:spacing w:val="-6"/>
          <w:sz w:val="28"/>
          <w:szCs w:val="22"/>
          <w:lang w:eastAsia="en-US"/>
        </w:rPr>
        <w:t xml:space="preserve"> </w:t>
      </w:r>
      <w:r w:rsidRPr="00392E66">
        <w:rPr>
          <w:b/>
          <w:spacing w:val="-2"/>
          <w:sz w:val="28"/>
          <w:szCs w:val="22"/>
          <w:lang w:eastAsia="en-US"/>
        </w:rPr>
        <w:t>надежности</w:t>
      </w:r>
    </w:p>
    <w:p w:rsidR="00392E66" w:rsidRPr="00392E66" w:rsidRDefault="00392E66" w:rsidP="008658E2">
      <w:pPr>
        <w:suppressAutoHyphens w:val="0"/>
        <w:autoSpaceDE w:val="0"/>
        <w:autoSpaceDN w:val="0"/>
        <w:spacing w:before="240" w:after="240" w:line="360" w:lineRule="auto"/>
        <w:ind w:left="244" w:right="612" w:firstLine="710"/>
        <w:jc w:val="both"/>
        <w:rPr>
          <w:sz w:val="28"/>
          <w:szCs w:val="28"/>
          <w:lang w:eastAsia="en-US"/>
        </w:rPr>
      </w:pPr>
      <w:r w:rsidRPr="00392E66">
        <w:rPr>
          <w:sz w:val="28"/>
          <w:szCs w:val="28"/>
          <w:lang w:eastAsia="en-US"/>
        </w:rPr>
        <w:t>Стандарт</w:t>
      </w:r>
      <w:r w:rsidRPr="00392E66">
        <w:rPr>
          <w:spacing w:val="-10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включает</w:t>
      </w:r>
      <w:r w:rsidRPr="00392E66">
        <w:rPr>
          <w:spacing w:val="-10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разделы,</w:t>
      </w:r>
      <w:r w:rsidRPr="00392E66">
        <w:rPr>
          <w:spacing w:val="-10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посвященные</w:t>
      </w:r>
      <w:r w:rsidRPr="00392E66">
        <w:rPr>
          <w:spacing w:val="-10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требованиям</w:t>
      </w:r>
      <w:r w:rsidRPr="00392E66">
        <w:rPr>
          <w:spacing w:val="-9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к</w:t>
      </w:r>
      <w:r w:rsidRPr="00392E66">
        <w:rPr>
          <w:spacing w:val="-9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безопасности</w:t>
      </w:r>
      <w:r w:rsidRPr="00392E66">
        <w:rPr>
          <w:spacing w:val="-9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и надежности системы. Для Игры это важно, так как:</w:t>
      </w:r>
    </w:p>
    <w:p w:rsidR="00392E66" w:rsidRPr="00392E66" w:rsidRDefault="00392E66" w:rsidP="008658E2">
      <w:pPr>
        <w:numPr>
          <w:ilvl w:val="4"/>
          <w:numId w:val="38"/>
        </w:numPr>
        <w:tabs>
          <w:tab w:val="left" w:pos="1674"/>
        </w:tabs>
        <w:suppressAutoHyphens w:val="0"/>
        <w:autoSpaceDE w:val="0"/>
        <w:autoSpaceDN w:val="0"/>
        <w:spacing w:before="240" w:after="240" w:line="360" w:lineRule="auto"/>
        <w:ind w:right="613"/>
        <w:jc w:val="both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Необходимо обеспечить защиту данных пользователя (например, прогресс игры).</w:t>
      </w:r>
    </w:p>
    <w:p w:rsidR="00392E66" w:rsidRPr="00392E66" w:rsidRDefault="00392E66" w:rsidP="008658E2">
      <w:pPr>
        <w:numPr>
          <w:ilvl w:val="4"/>
          <w:numId w:val="38"/>
        </w:numPr>
        <w:tabs>
          <w:tab w:val="left" w:pos="1674"/>
        </w:tabs>
        <w:suppressAutoHyphens w:val="0"/>
        <w:autoSpaceDE w:val="0"/>
        <w:autoSpaceDN w:val="0"/>
        <w:spacing w:before="240" w:after="240" w:line="360" w:lineRule="auto"/>
        <w:ind w:right="613"/>
        <w:jc w:val="both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Система должна быть устойчива к сбоям и быстро восстанавливаться после ошибок.</w:t>
      </w:r>
    </w:p>
    <w:p w:rsidR="00392E66" w:rsidRPr="00392E66" w:rsidRDefault="00392E66" w:rsidP="008658E2">
      <w:pPr>
        <w:numPr>
          <w:ilvl w:val="3"/>
          <w:numId w:val="38"/>
        </w:numPr>
        <w:tabs>
          <w:tab w:val="left" w:pos="1791"/>
        </w:tabs>
        <w:suppressAutoHyphens w:val="0"/>
        <w:autoSpaceDE w:val="0"/>
        <w:autoSpaceDN w:val="0"/>
        <w:spacing w:before="240" w:after="240" w:line="360" w:lineRule="auto"/>
        <w:ind w:left="1791" w:hanging="837"/>
        <w:jc w:val="both"/>
        <w:rPr>
          <w:b/>
          <w:sz w:val="28"/>
          <w:szCs w:val="22"/>
          <w:lang w:eastAsia="en-US"/>
        </w:rPr>
      </w:pPr>
      <w:r w:rsidRPr="00392E66">
        <w:rPr>
          <w:b/>
          <w:sz w:val="28"/>
          <w:szCs w:val="22"/>
          <w:lang w:eastAsia="en-US"/>
        </w:rPr>
        <w:t>Соответствие</w:t>
      </w:r>
      <w:r w:rsidRPr="00392E66">
        <w:rPr>
          <w:b/>
          <w:spacing w:val="-11"/>
          <w:sz w:val="28"/>
          <w:szCs w:val="22"/>
          <w:lang w:eastAsia="en-US"/>
        </w:rPr>
        <w:t xml:space="preserve"> </w:t>
      </w:r>
      <w:r w:rsidRPr="00392E66">
        <w:rPr>
          <w:b/>
          <w:sz w:val="28"/>
          <w:szCs w:val="22"/>
          <w:lang w:eastAsia="en-US"/>
        </w:rPr>
        <w:t>современным</w:t>
      </w:r>
      <w:r w:rsidRPr="00392E66">
        <w:rPr>
          <w:b/>
          <w:spacing w:val="-8"/>
          <w:sz w:val="28"/>
          <w:szCs w:val="22"/>
          <w:lang w:eastAsia="en-US"/>
        </w:rPr>
        <w:t xml:space="preserve"> </w:t>
      </w:r>
      <w:r w:rsidRPr="00392E66">
        <w:rPr>
          <w:b/>
          <w:sz w:val="28"/>
          <w:szCs w:val="22"/>
          <w:lang w:eastAsia="en-US"/>
        </w:rPr>
        <w:t>стандартам</w:t>
      </w:r>
      <w:r w:rsidRPr="00392E66">
        <w:rPr>
          <w:b/>
          <w:spacing w:val="-7"/>
          <w:sz w:val="28"/>
          <w:szCs w:val="22"/>
          <w:lang w:eastAsia="en-US"/>
        </w:rPr>
        <w:t xml:space="preserve"> </w:t>
      </w:r>
      <w:r w:rsidRPr="00392E66">
        <w:rPr>
          <w:b/>
          <w:spacing w:val="-2"/>
          <w:sz w:val="28"/>
          <w:szCs w:val="22"/>
          <w:lang w:eastAsia="en-US"/>
        </w:rPr>
        <w:t>разработки</w:t>
      </w:r>
    </w:p>
    <w:p w:rsidR="00392E66" w:rsidRPr="00392E66" w:rsidRDefault="00392E66" w:rsidP="008658E2">
      <w:pPr>
        <w:suppressAutoHyphens w:val="0"/>
        <w:autoSpaceDE w:val="0"/>
        <w:autoSpaceDN w:val="0"/>
        <w:spacing w:before="240" w:after="240" w:line="360" w:lineRule="auto"/>
        <w:ind w:left="244" w:right="606" w:firstLine="710"/>
        <w:jc w:val="both"/>
        <w:rPr>
          <w:sz w:val="28"/>
          <w:szCs w:val="28"/>
          <w:lang w:eastAsia="en-US"/>
        </w:rPr>
      </w:pPr>
      <w:r w:rsidRPr="00392E66">
        <w:rPr>
          <w:sz w:val="28"/>
          <w:szCs w:val="28"/>
          <w:lang w:eastAsia="en-US"/>
        </w:rPr>
        <w:t>ГОСТ 34.602-2020 является актуальным стандартом, который учитывает современные требования к разработке автоматизированных систем. Это важно для игры, так как она должна соответствовать современным технологическим</w:t>
      </w:r>
      <w:r w:rsidRPr="00392E66">
        <w:rPr>
          <w:spacing w:val="-5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стандартам</w:t>
      </w:r>
      <w:r w:rsidRPr="00392E66">
        <w:rPr>
          <w:spacing w:val="-5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(например,</w:t>
      </w:r>
      <w:r w:rsidRPr="00392E66">
        <w:rPr>
          <w:spacing w:val="-5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поддержка</w:t>
      </w:r>
      <w:r w:rsidRPr="00392E66">
        <w:rPr>
          <w:spacing w:val="-7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C++,</w:t>
      </w:r>
      <w:r w:rsidRPr="00392E66">
        <w:rPr>
          <w:spacing w:val="-1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Blueprints,</w:t>
      </w:r>
      <w:r w:rsidRPr="00392E66">
        <w:rPr>
          <w:spacing w:val="-5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JavaScript).</w:t>
      </w:r>
    </w:p>
    <w:p w:rsidR="00392E66" w:rsidRPr="00392E66" w:rsidRDefault="00392E66" w:rsidP="008658E2">
      <w:pPr>
        <w:numPr>
          <w:ilvl w:val="2"/>
          <w:numId w:val="38"/>
        </w:numPr>
        <w:tabs>
          <w:tab w:val="num" w:pos="360"/>
          <w:tab w:val="left" w:pos="1583"/>
        </w:tabs>
        <w:suppressAutoHyphens w:val="0"/>
        <w:autoSpaceDE w:val="0"/>
        <w:autoSpaceDN w:val="0"/>
        <w:spacing w:before="240" w:after="240" w:line="360" w:lineRule="auto"/>
        <w:ind w:left="1583" w:hanging="629"/>
        <w:jc w:val="both"/>
        <w:outlineLvl w:val="2"/>
        <w:rPr>
          <w:b/>
          <w:bCs/>
          <w:sz w:val="28"/>
          <w:szCs w:val="28"/>
          <w:lang w:eastAsia="en-US"/>
        </w:rPr>
      </w:pPr>
      <w:bookmarkStart w:id="36" w:name="_Toc195646688"/>
      <w:r w:rsidRPr="00392E66">
        <w:rPr>
          <w:b/>
          <w:bCs/>
          <w:sz w:val="28"/>
          <w:szCs w:val="28"/>
          <w:lang w:eastAsia="en-US"/>
        </w:rPr>
        <w:t>Техническое</w:t>
      </w:r>
      <w:r w:rsidRPr="00392E66">
        <w:rPr>
          <w:b/>
          <w:bCs/>
          <w:spacing w:val="-6"/>
          <w:sz w:val="28"/>
          <w:szCs w:val="28"/>
          <w:lang w:eastAsia="en-US"/>
        </w:rPr>
        <w:t xml:space="preserve"> </w:t>
      </w:r>
      <w:r w:rsidRPr="00392E66">
        <w:rPr>
          <w:b/>
          <w:bCs/>
          <w:sz w:val="28"/>
          <w:szCs w:val="28"/>
          <w:lang w:eastAsia="en-US"/>
        </w:rPr>
        <w:t>задание</w:t>
      </w:r>
      <w:r w:rsidRPr="00392E66">
        <w:rPr>
          <w:b/>
          <w:bCs/>
          <w:spacing w:val="-5"/>
          <w:sz w:val="28"/>
          <w:szCs w:val="28"/>
          <w:lang w:eastAsia="en-US"/>
        </w:rPr>
        <w:t xml:space="preserve"> </w:t>
      </w:r>
      <w:r w:rsidRPr="00392E66">
        <w:rPr>
          <w:b/>
          <w:bCs/>
          <w:sz w:val="28"/>
          <w:szCs w:val="28"/>
          <w:lang w:eastAsia="en-US"/>
        </w:rPr>
        <w:t>по</w:t>
      </w:r>
      <w:r w:rsidRPr="00392E66">
        <w:rPr>
          <w:b/>
          <w:bCs/>
          <w:spacing w:val="-4"/>
          <w:sz w:val="28"/>
          <w:szCs w:val="28"/>
          <w:lang w:eastAsia="en-US"/>
        </w:rPr>
        <w:t xml:space="preserve"> </w:t>
      </w:r>
      <w:r w:rsidRPr="00392E66">
        <w:rPr>
          <w:b/>
          <w:bCs/>
          <w:spacing w:val="-2"/>
          <w:sz w:val="28"/>
          <w:szCs w:val="28"/>
          <w:lang w:eastAsia="en-US"/>
        </w:rPr>
        <w:t>ГОСТу</w:t>
      </w:r>
      <w:bookmarkEnd w:id="36"/>
    </w:p>
    <w:p w:rsidR="00392E66" w:rsidRPr="00392E66" w:rsidRDefault="00392E66" w:rsidP="008658E2">
      <w:pPr>
        <w:numPr>
          <w:ilvl w:val="0"/>
          <w:numId w:val="35"/>
        </w:numPr>
        <w:tabs>
          <w:tab w:val="left" w:pos="1233"/>
        </w:tabs>
        <w:suppressAutoHyphens w:val="0"/>
        <w:autoSpaceDE w:val="0"/>
        <w:autoSpaceDN w:val="0"/>
        <w:spacing w:before="240" w:after="240" w:line="360" w:lineRule="auto"/>
        <w:ind w:left="1233" w:hanging="279"/>
        <w:jc w:val="both"/>
        <w:rPr>
          <w:b/>
          <w:sz w:val="28"/>
          <w:szCs w:val="22"/>
          <w:lang w:eastAsia="en-US"/>
        </w:rPr>
      </w:pPr>
      <w:r w:rsidRPr="00392E66">
        <w:rPr>
          <w:b/>
          <w:sz w:val="28"/>
          <w:szCs w:val="22"/>
          <w:lang w:eastAsia="en-US"/>
        </w:rPr>
        <w:t>Общие</w:t>
      </w:r>
      <w:r w:rsidRPr="00392E66">
        <w:rPr>
          <w:b/>
          <w:spacing w:val="-2"/>
          <w:sz w:val="28"/>
          <w:szCs w:val="22"/>
          <w:lang w:eastAsia="en-US"/>
        </w:rPr>
        <w:t xml:space="preserve"> сведения</w:t>
      </w:r>
    </w:p>
    <w:p w:rsidR="00392E66" w:rsidRPr="00392E66" w:rsidRDefault="00392E66" w:rsidP="008658E2">
      <w:pPr>
        <w:suppressAutoHyphens w:val="0"/>
        <w:autoSpaceDE w:val="0"/>
        <w:autoSpaceDN w:val="0"/>
        <w:spacing w:before="240" w:after="240" w:line="360" w:lineRule="auto"/>
        <w:ind w:left="244" w:right="605" w:firstLine="710"/>
        <w:jc w:val="both"/>
        <w:rPr>
          <w:sz w:val="28"/>
          <w:szCs w:val="28"/>
          <w:lang w:eastAsia="en-US"/>
        </w:rPr>
      </w:pPr>
      <w:r w:rsidRPr="00392E66">
        <w:rPr>
          <w:sz w:val="28"/>
          <w:szCs w:val="28"/>
          <w:lang w:eastAsia="en-US"/>
        </w:rPr>
        <w:t>Игра "</w:t>
      </w:r>
      <w:r w:rsidRPr="00392E66">
        <w:rPr>
          <w:sz w:val="28"/>
          <w:szCs w:val="28"/>
          <w:lang w:val="en-US" w:eastAsia="en-US"/>
        </w:rPr>
        <w:t>Hook</w:t>
      </w:r>
      <w:r w:rsidRPr="00392E66">
        <w:rPr>
          <w:sz w:val="28"/>
          <w:szCs w:val="28"/>
          <w:lang w:eastAsia="en-US"/>
        </w:rPr>
        <w:t>-</w:t>
      </w:r>
      <w:r w:rsidRPr="00392E66">
        <w:rPr>
          <w:sz w:val="28"/>
          <w:szCs w:val="28"/>
          <w:lang w:val="en-US" w:eastAsia="en-US"/>
        </w:rPr>
        <w:t>Game</w:t>
      </w:r>
      <w:r w:rsidRPr="00392E66">
        <w:rPr>
          <w:sz w:val="28"/>
          <w:szCs w:val="28"/>
          <w:lang w:eastAsia="en-US"/>
        </w:rPr>
        <w:t xml:space="preserve">" (условное обозначение </w:t>
      </w:r>
      <w:r w:rsidRPr="00392E66">
        <w:rPr>
          <w:sz w:val="28"/>
          <w:szCs w:val="28"/>
          <w:lang w:val="en-US" w:eastAsia="en-US"/>
        </w:rPr>
        <w:t>CHC</w:t>
      </w:r>
      <w:r w:rsidRPr="00392E66">
        <w:rPr>
          <w:sz w:val="28"/>
          <w:szCs w:val="28"/>
          <w:lang w:eastAsia="en-US"/>
        </w:rPr>
        <w:t>-25) разрабатывается по заказу РТУ МИРЭА (г. Москва, Проспект Вернадского, д. 78) силами компании-разработчика ООО "</w:t>
      </w:r>
      <w:r w:rsidRPr="00392E66">
        <w:rPr>
          <w:sz w:val="28"/>
          <w:szCs w:val="28"/>
          <w:lang w:val="en-US" w:eastAsia="en-US"/>
        </w:rPr>
        <w:t>D</w:t>
      </w:r>
      <w:r w:rsidRPr="00392E66">
        <w:rPr>
          <w:sz w:val="28"/>
          <w:szCs w:val="28"/>
          <w:lang w:eastAsia="en-US"/>
        </w:rPr>
        <w:t>.</w:t>
      </w:r>
      <w:r w:rsidRPr="00392E66">
        <w:rPr>
          <w:sz w:val="28"/>
          <w:szCs w:val="28"/>
          <w:lang w:val="en-US" w:eastAsia="en-US"/>
        </w:rPr>
        <w:t>I</w:t>
      </w:r>
      <w:r w:rsidRPr="00392E66">
        <w:rPr>
          <w:sz w:val="28"/>
          <w:szCs w:val="28"/>
          <w:lang w:eastAsia="en-US"/>
        </w:rPr>
        <w:t>.</w:t>
      </w:r>
      <w:r w:rsidRPr="00392E66">
        <w:rPr>
          <w:sz w:val="28"/>
          <w:szCs w:val="28"/>
          <w:lang w:val="en-US" w:eastAsia="en-US"/>
        </w:rPr>
        <w:t>M</w:t>
      </w:r>
      <w:r w:rsidRPr="00392E66">
        <w:rPr>
          <w:sz w:val="28"/>
          <w:szCs w:val="28"/>
          <w:lang w:eastAsia="en-US"/>
        </w:rPr>
        <w:t>.</w:t>
      </w:r>
      <w:r w:rsidRPr="00392E66">
        <w:rPr>
          <w:sz w:val="28"/>
          <w:szCs w:val="28"/>
          <w:lang w:val="en-US" w:eastAsia="en-US"/>
        </w:rPr>
        <w:t>A</w:t>
      </w:r>
      <w:r w:rsidRPr="00392E66">
        <w:rPr>
          <w:sz w:val="28"/>
          <w:szCs w:val="28"/>
          <w:lang w:eastAsia="en-US"/>
        </w:rPr>
        <w:t>." (г. Москва, Проспект Вернадского, д. 78). Основанием для разработки является технико-экономическое обоснование (ТЭО) от</w:t>
      </w:r>
      <w:r w:rsidRPr="00392E66">
        <w:rPr>
          <w:spacing w:val="-1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 xml:space="preserve">10.02.2025 и </w:t>
      </w:r>
      <w:r w:rsidRPr="00392E66">
        <w:rPr>
          <w:sz w:val="28"/>
          <w:szCs w:val="28"/>
          <w:lang w:eastAsia="en-US"/>
        </w:rPr>
        <w:lastRenderedPageBreak/>
        <w:t>договор на разработку №11 от 12.02.2025.</w:t>
      </w:r>
    </w:p>
    <w:p w:rsidR="00392E66" w:rsidRPr="00392E66" w:rsidRDefault="00392E66" w:rsidP="008658E2">
      <w:pPr>
        <w:suppressAutoHyphens w:val="0"/>
        <w:autoSpaceDE w:val="0"/>
        <w:autoSpaceDN w:val="0"/>
        <w:spacing w:before="240" w:after="240" w:line="360" w:lineRule="auto"/>
        <w:ind w:left="244" w:right="606" w:firstLine="710"/>
        <w:jc w:val="both"/>
        <w:rPr>
          <w:sz w:val="28"/>
          <w:szCs w:val="28"/>
          <w:lang w:eastAsia="en-US"/>
        </w:rPr>
      </w:pPr>
      <w:r w:rsidRPr="00392E66">
        <w:rPr>
          <w:sz w:val="28"/>
          <w:szCs w:val="28"/>
          <w:lang w:eastAsia="en-US"/>
        </w:rPr>
        <w:t>Плановые сроки выполнения работ: начало разработки — 12.02.2025, окончание разработки — 28.05.2025. Источником финансирования является бюджет заказчика. Результаты работ оформляются в виде технической документации</w:t>
      </w:r>
      <w:r w:rsidRPr="00392E66">
        <w:rPr>
          <w:spacing w:val="-14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и</w:t>
      </w:r>
      <w:r w:rsidRPr="00392E66">
        <w:rPr>
          <w:spacing w:val="-14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передаются</w:t>
      </w:r>
      <w:r w:rsidRPr="00392E66">
        <w:rPr>
          <w:spacing w:val="-14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заказчику</w:t>
      </w:r>
      <w:r w:rsidRPr="00392E66">
        <w:rPr>
          <w:spacing w:val="-14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по</w:t>
      </w:r>
      <w:r w:rsidRPr="00392E66">
        <w:rPr>
          <w:spacing w:val="-12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окончании</w:t>
      </w:r>
      <w:r w:rsidRPr="00392E66">
        <w:rPr>
          <w:spacing w:val="-14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каждого</w:t>
      </w:r>
      <w:r w:rsidRPr="00392E66">
        <w:rPr>
          <w:spacing w:val="-12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этапа</w:t>
      </w:r>
      <w:r w:rsidRPr="00392E66">
        <w:rPr>
          <w:spacing w:val="-15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разработки. Приемка работ осуществляется по актам сдачи-приемки.</w:t>
      </w:r>
    </w:p>
    <w:p w:rsidR="00392E66" w:rsidRPr="00392E66" w:rsidRDefault="00392E66" w:rsidP="008658E2">
      <w:pPr>
        <w:numPr>
          <w:ilvl w:val="0"/>
          <w:numId w:val="35"/>
        </w:numPr>
        <w:tabs>
          <w:tab w:val="left" w:pos="1233"/>
        </w:tabs>
        <w:suppressAutoHyphens w:val="0"/>
        <w:autoSpaceDE w:val="0"/>
        <w:autoSpaceDN w:val="0"/>
        <w:spacing w:before="240" w:after="240" w:line="360" w:lineRule="auto"/>
        <w:ind w:left="1233" w:hanging="279"/>
        <w:jc w:val="both"/>
        <w:rPr>
          <w:b/>
          <w:sz w:val="28"/>
          <w:szCs w:val="22"/>
          <w:lang w:eastAsia="en-US"/>
        </w:rPr>
      </w:pPr>
      <w:r w:rsidRPr="00392E66">
        <w:rPr>
          <w:b/>
          <w:sz w:val="28"/>
          <w:szCs w:val="22"/>
          <w:lang w:eastAsia="en-US"/>
        </w:rPr>
        <w:t>Назначение</w:t>
      </w:r>
      <w:r w:rsidRPr="00392E66">
        <w:rPr>
          <w:b/>
          <w:spacing w:val="-5"/>
          <w:sz w:val="28"/>
          <w:szCs w:val="22"/>
          <w:lang w:eastAsia="en-US"/>
        </w:rPr>
        <w:t xml:space="preserve"> </w:t>
      </w:r>
      <w:r w:rsidRPr="00392E66">
        <w:rPr>
          <w:b/>
          <w:sz w:val="28"/>
          <w:szCs w:val="22"/>
          <w:lang w:eastAsia="en-US"/>
        </w:rPr>
        <w:t>и</w:t>
      </w:r>
      <w:r w:rsidRPr="00392E66">
        <w:rPr>
          <w:b/>
          <w:spacing w:val="-6"/>
          <w:sz w:val="28"/>
          <w:szCs w:val="22"/>
          <w:lang w:eastAsia="en-US"/>
        </w:rPr>
        <w:t xml:space="preserve"> </w:t>
      </w:r>
      <w:r w:rsidRPr="00392E66">
        <w:rPr>
          <w:b/>
          <w:sz w:val="28"/>
          <w:szCs w:val="22"/>
          <w:lang w:eastAsia="en-US"/>
        </w:rPr>
        <w:t>цели</w:t>
      </w:r>
      <w:r w:rsidRPr="00392E66">
        <w:rPr>
          <w:b/>
          <w:spacing w:val="-5"/>
          <w:sz w:val="28"/>
          <w:szCs w:val="22"/>
          <w:lang w:eastAsia="en-US"/>
        </w:rPr>
        <w:t xml:space="preserve"> </w:t>
      </w:r>
      <w:r w:rsidRPr="00392E66">
        <w:rPr>
          <w:b/>
          <w:sz w:val="28"/>
          <w:szCs w:val="22"/>
          <w:lang w:eastAsia="en-US"/>
        </w:rPr>
        <w:t>создания</w:t>
      </w:r>
      <w:r w:rsidRPr="00392E66">
        <w:rPr>
          <w:b/>
          <w:spacing w:val="-6"/>
          <w:sz w:val="28"/>
          <w:szCs w:val="22"/>
          <w:lang w:eastAsia="en-US"/>
        </w:rPr>
        <w:t xml:space="preserve"> </w:t>
      </w:r>
      <w:r w:rsidRPr="00392E66">
        <w:rPr>
          <w:b/>
          <w:spacing w:val="-2"/>
          <w:sz w:val="28"/>
          <w:szCs w:val="22"/>
          <w:lang w:eastAsia="en-US"/>
        </w:rPr>
        <w:t>системы</w:t>
      </w:r>
    </w:p>
    <w:p w:rsidR="00392E66" w:rsidRPr="00392E66" w:rsidRDefault="00392E66" w:rsidP="008658E2">
      <w:pPr>
        <w:suppressAutoHyphens w:val="0"/>
        <w:autoSpaceDE w:val="0"/>
        <w:autoSpaceDN w:val="0"/>
        <w:spacing w:before="240" w:after="240" w:line="360" w:lineRule="auto"/>
        <w:ind w:left="244" w:right="611" w:firstLine="710"/>
        <w:jc w:val="both"/>
        <w:rPr>
          <w:sz w:val="28"/>
          <w:szCs w:val="28"/>
          <w:lang w:eastAsia="en-US"/>
        </w:rPr>
      </w:pPr>
      <w:r w:rsidRPr="00392E66">
        <w:rPr>
          <w:sz w:val="28"/>
          <w:szCs w:val="28"/>
          <w:lang w:eastAsia="en-US"/>
        </w:rPr>
        <w:t>Игра "</w:t>
      </w:r>
      <w:r w:rsidRPr="00392E66">
        <w:rPr>
          <w:sz w:val="28"/>
          <w:szCs w:val="28"/>
          <w:lang w:val="en-US" w:eastAsia="en-US"/>
        </w:rPr>
        <w:t>Hook</w:t>
      </w:r>
      <w:r w:rsidRPr="00392E66">
        <w:rPr>
          <w:sz w:val="28"/>
          <w:szCs w:val="28"/>
          <w:lang w:eastAsia="en-US"/>
        </w:rPr>
        <w:t>-</w:t>
      </w:r>
      <w:r w:rsidRPr="00392E66">
        <w:rPr>
          <w:sz w:val="28"/>
          <w:szCs w:val="28"/>
          <w:lang w:val="en-US" w:eastAsia="en-US"/>
        </w:rPr>
        <w:t>Game</w:t>
      </w:r>
      <w:r w:rsidRPr="00392E66">
        <w:rPr>
          <w:sz w:val="28"/>
          <w:szCs w:val="28"/>
          <w:lang w:eastAsia="en-US"/>
        </w:rPr>
        <w:t>" предназначена для предоставления пользователям интерактивного игрового опыта, в котором игрок управляет персонажем, перемещающимся по платформам с помощью крюк-кошки. На каждом шаге игроку предоставляется выбор на какую платформу переместится и с каким НПС поговорить(договорится), чтобы продолжить свой путь, ведь от каждого такого выбора зависит отношение других НПС на игрока. Благодаря этому создается элемент неопределенности и стратегического планирования.</w:t>
      </w:r>
    </w:p>
    <w:p w:rsidR="00392E66" w:rsidRPr="00392E66" w:rsidRDefault="00392E66" w:rsidP="008658E2">
      <w:pPr>
        <w:suppressAutoHyphens w:val="0"/>
        <w:autoSpaceDE w:val="0"/>
        <w:autoSpaceDN w:val="0"/>
        <w:spacing w:before="240" w:after="240" w:line="360" w:lineRule="auto"/>
        <w:ind w:left="954"/>
        <w:jc w:val="both"/>
        <w:rPr>
          <w:sz w:val="28"/>
          <w:szCs w:val="28"/>
          <w:lang w:eastAsia="en-US"/>
        </w:rPr>
      </w:pPr>
      <w:r w:rsidRPr="00392E66">
        <w:rPr>
          <w:sz w:val="28"/>
          <w:szCs w:val="28"/>
          <w:lang w:eastAsia="en-US"/>
        </w:rPr>
        <w:t>Целями</w:t>
      </w:r>
      <w:r w:rsidRPr="00392E66">
        <w:rPr>
          <w:spacing w:val="-5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создания</w:t>
      </w:r>
      <w:r w:rsidRPr="00392E66">
        <w:rPr>
          <w:spacing w:val="-5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системы</w:t>
      </w:r>
      <w:r w:rsidRPr="00392E66">
        <w:rPr>
          <w:spacing w:val="-4"/>
          <w:sz w:val="28"/>
          <w:szCs w:val="28"/>
          <w:lang w:eastAsia="en-US"/>
        </w:rPr>
        <w:t xml:space="preserve"> </w:t>
      </w:r>
      <w:r w:rsidRPr="00392E66">
        <w:rPr>
          <w:spacing w:val="-2"/>
          <w:sz w:val="28"/>
          <w:szCs w:val="28"/>
          <w:lang w:eastAsia="en-US"/>
        </w:rPr>
        <w:t>являются:</w:t>
      </w:r>
    </w:p>
    <w:p w:rsidR="00392E66" w:rsidRPr="00392E66" w:rsidRDefault="00392E66" w:rsidP="008658E2">
      <w:pPr>
        <w:numPr>
          <w:ilvl w:val="1"/>
          <w:numId w:val="35"/>
        </w:numPr>
        <w:tabs>
          <w:tab w:val="left" w:pos="1674"/>
        </w:tabs>
        <w:suppressAutoHyphens w:val="0"/>
        <w:autoSpaceDE w:val="0"/>
        <w:autoSpaceDN w:val="0"/>
        <w:spacing w:before="240" w:after="240" w:line="360" w:lineRule="auto"/>
        <w:ind w:right="608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Создание увлекательной и интерактивной игры с элементами стратегии и случайности.</w:t>
      </w:r>
    </w:p>
    <w:p w:rsidR="00392E66" w:rsidRPr="00392E66" w:rsidRDefault="00392E66" w:rsidP="008658E2">
      <w:pPr>
        <w:numPr>
          <w:ilvl w:val="1"/>
          <w:numId w:val="35"/>
        </w:numPr>
        <w:tabs>
          <w:tab w:val="left" w:pos="1674"/>
        </w:tabs>
        <w:suppressAutoHyphens w:val="0"/>
        <w:autoSpaceDE w:val="0"/>
        <w:autoSpaceDN w:val="0"/>
        <w:spacing w:before="240" w:after="240" w:line="360" w:lineRule="auto"/>
        <w:ind w:right="617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Обеспечение</w:t>
      </w:r>
      <w:r w:rsidRPr="00392E66">
        <w:rPr>
          <w:spacing w:val="4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удобного</w:t>
      </w:r>
      <w:r w:rsidRPr="00392E66">
        <w:rPr>
          <w:spacing w:val="4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и</w:t>
      </w:r>
      <w:r w:rsidRPr="00392E66">
        <w:rPr>
          <w:spacing w:val="4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интуитивно</w:t>
      </w:r>
      <w:r w:rsidRPr="00392E66">
        <w:rPr>
          <w:spacing w:val="4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понятного</w:t>
      </w:r>
      <w:r w:rsidRPr="00392E66">
        <w:rPr>
          <w:spacing w:val="4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интерфейса</w:t>
      </w:r>
      <w:r w:rsidRPr="00392E66">
        <w:rPr>
          <w:spacing w:val="4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 xml:space="preserve">для </w:t>
      </w:r>
      <w:r w:rsidRPr="00392E66">
        <w:rPr>
          <w:spacing w:val="-2"/>
          <w:sz w:val="28"/>
          <w:szCs w:val="22"/>
          <w:lang w:eastAsia="en-US"/>
        </w:rPr>
        <w:t>пользователя.</w:t>
      </w:r>
    </w:p>
    <w:p w:rsidR="00392E66" w:rsidRPr="00392E66" w:rsidRDefault="00392E66" w:rsidP="008658E2">
      <w:pPr>
        <w:numPr>
          <w:ilvl w:val="1"/>
          <w:numId w:val="35"/>
        </w:numPr>
        <w:tabs>
          <w:tab w:val="left" w:pos="1674"/>
          <w:tab w:val="left" w:pos="3475"/>
          <w:tab w:val="left" w:pos="4816"/>
          <w:tab w:val="left" w:pos="7601"/>
          <w:tab w:val="left" w:pos="8083"/>
        </w:tabs>
        <w:suppressAutoHyphens w:val="0"/>
        <w:autoSpaceDE w:val="0"/>
        <w:autoSpaceDN w:val="0"/>
        <w:spacing w:before="240" w:after="240" w:line="360" w:lineRule="auto"/>
        <w:ind w:right="615"/>
        <w:rPr>
          <w:sz w:val="28"/>
          <w:szCs w:val="22"/>
          <w:lang w:eastAsia="en-US"/>
        </w:rPr>
      </w:pPr>
      <w:r w:rsidRPr="00392E66">
        <w:rPr>
          <w:spacing w:val="-2"/>
          <w:sz w:val="28"/>
          <w:szCs w:val="22"/>
          <w:lang w:eastAsia="en-US"/>
        </w:rPr>
        <w:t>Достижение</w:t>
      </w:r>
      <w:r w:rsidR="008658E2">
        <w:rPr>
          <w:sz w:val="28"/>
          <w:szCs w:val="22"/>
          <w:lang w:eastAsia="en-US"/>
        </w:rPr>
        <w:t xml:space="preserve"> </w:t>
      </w:r>
      <w:r w:rsidRPr="00392E66">
        <w:rPr>
          <w:spacing w:val="-2"/>
          <w:sz w:val="28"/>
          <w:szCs w:val="22"/>
          <w:lang w:eastAsia="en-US"/>
        </w:rPr>
        <w:t>высокой</w:t>
      </w:r>
      <w:r w:rsidR="008658E2">
        <w:rPr>
          <w:sz w:val="28"/>
          <w:szCs w:val="22"/>
          <w:lang w:eastAsia="en-US"/>
        </w:rPr>
        <w:t xml:space="preserve"> </w:t>
      </w:r>
      <w:r w:rsidRPr="00392E66">
        <w:rPr>
          <w:spacing w:val="-2"/>
          <w:sz w:val="28"/>
          <w:szCs w:val="22"/>
          <w:lang w:eastAsia="en-US"/>
        </w:rPr>
        <w:t>производительности</w:t>
      </w:r>
      <w:r w:rsidR="008658E2">
        <w:rPr>
          <w:sz w:val="28"/>
          <w:szCs w:val="22"/>
          <w:lang w:eastAsia="en-US"/>
        </w:rPr>
        <w:t xml:space="preserve"> </w:t>
      </w:r>
      <w:r w:rsidRPr="00392E66">
        <w:rPr>
          <w:spacing w:val="-10"/>
          <w:sz w:val="28"/>
          <w:szCs w:val="22"/>
          <w:lang w:eastAsia="en-US"/>
        </w:rPr>
        <w:t>и</w:t>
      </w:r>
      <w:r w:rsidR="008658E2">
        <w:rPr>
          <w:sz w:val="28"/>
          <w:szCs w:val="22"/>
          <w:lang w:eastAsia="en-US"/>
        </w:rPr>
        <w:t xml:space="preserve"> </w:t>
      </w:r>
      <w:r w:rsidRPr="00392E66">
        <w:rPr>
          <w:spacing w:val="-2"/>
          <w:sz w:val="28"/>
          <w:szCs w:val="22"/>
          <w:lang w:eastAsia="en-US"/>
        </w:rPr>
        <w:t>отзывчивости системы.</w:t>
      </w:r>
    </w:p>
    <w:p w:rsidR="00392E66" w:rsidRPr="00392E66" w:rsidRDefault="00392E66" w:rsidP="008658E2">
      <w:pPr>
        <w:numPr>
          <w:ilvl w:val="1"/>
          <w:numId w:val="35"/>
        </w:numPr>
        <w:tabs>
          <w:tab w:val="left" w:pos="1674"/>
        </w:tabs>
        <w:suppressAutoHyphens w:val="0"/>
        <w:autoSpaceDE w:val="0"/>
        <w:autoSpaceDN w:val="0"/>
        <w:spacing w:before="240" w:after="240" w:line="360" w:lineRule="auto"/>
        <w:ind w:right="612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Обеспечение</w:t>
      </w:r>
      <w:r w:rsidRPr="00392E66">
        <w:rPr>
          <w:spacing w:val="4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кросс-платформенной</w:t>
      </w:r>
      <w:r w:rsidRPr="00392E66">
        <w:rPr>
          <w:spacing w:val="4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поддержки</w:t>
      </w:r>
      <w:r w:rsidRPr="00392E66">
        <w:rPr>
          <w:spacing w:val="4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(ПК,</w:t>
      </w:r>
      <w:r w:rsidRPr="00392E66">
        <w:rPr>
          <w:spacing w:val="4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 xml:space="preserve">мобильные </w:t>
      </w:r>
      <w:r w:rsidRPr="00392E66">
        <w:rPr>
          <w:spacing w:val="-2"/>
          <w:sz w:val="28"/>
          <w:szCs w:val="22"/>
          <w:lang w:eastAsia="en-US"/>
        </w:rPr>
        <w:t>устройства).</w:t>
      </w:r>
    </w:p>
    <w:p w:rsidR="00392E66" w:rsidRPr="008658E2" w:rsidRDefault="00392E66" w:rsidP="008658E2">
      <w:pPr>
        <w:numPr>
          <w:ilvl w:val="0"/>
          <w:numId w:val="35"/>
        </w:numPr>
        <w:tabs>
          <w:tab w:val="left" w:pos="1233"/>
        </w:tabs>
        <w:suppressAutoHyphens w:val="0"/>
        <w:autoSpaceDE w:val="0"/>
        <w:autoSpaceDN w:val="0"/>
        <w:spacing w:before="240" w:after="240" w:line="360" w:lineRule="auto"/>
        <w:ind w:left="244" w:right="610" w:firstLine="710"/>
        <w:rPr>
          <w:sz w:val="28"/>
          <w:szCs w:val="28"/>
          <w:lang w:eastAsia="en-US"/>
        </w:rPr>
      </w:pPr>
      <w:r w:rsidRPr="00392E66">
        <w:rPr>
          <w:b/>
          <w:sz w:val="28"/>
          <w:szCs w:val="22"/>
          <w:lang w:eastAsia="en-US"/>
        </w:rPr>
        <w:lastRenderedPageBreak/>
        <w:t>Характеристика</w:t>
      </w:r>
      <w:r w:rsidRPr="00392E66">
        <w:rPr>
          <w:b/>
          <w:spacing w:val="-13"/>
          <w:sz w:val="28"/>
          <w:szCs w:val="22"/>
          <w:lang w:eastAsia="en-US"/>
        </w:rPr>
        <w:t xml:space="preserve"> </w:t>
      </w:r>
      <w:r w:rsidRPr="00392E66">
        <w:rPr>
          <w:b/>
          <w:sz w:val="28"/>
          <w:szCs w:val="22"/>
          <w:lang w:eastAsia="en-US"/>
        </w:rPr>
        <w:t>объектов</w:t>
      </w:r>
      <w:r w:rsidRPr="00392E66">
        <w:rPr>
          <w:b/>
          <w:spacing w:val="-11"/>
          <w:sz w:val="28"/>
          <w:szCs w:val="22"/>
          <w:lang w:eastAsia="en-US"/>
        </w:rPr>
        <w:t xml:space="preserve"> </w:t>
      </w:r>
      <w:r w:rsidRPr="00392E66">
        <w:rPr>
          <w:b/>
          <w:spacing w:val="-2"/>
          <w:sz w:val="28"/>
          <w:szCs w:val="22"/>
          <w:lang w:eastAsia="en-US"/>
        </w:rPr>
        <w:t>автоматизации</w:t>
      </w:r>
      <w:r w:rsidRPr="00392E66">
        <w:rPr>
          <w:b/>
          <w:spacing w:val="-2"/>
          <w:sz w:val="28"/>
          <w:szCs w:val="22"/>
          <w:lang w:eastAsia="en-US"/>
        </w:rPr>
        <w:br/>
      </w:r>
      <w:r w:rsidRPr="00392E66">
        <w:rPr>
          <w:sz w:val="28"/>
          <w:szCs w:val="28"/>
          <w:lang w:eastAsia="en-US"/>
        </w:rPr>
        <w:t>Объектом автоматизации в проекте является игровой процесс, который включает перемещение игрока по платформам, сбор предметов, преодоление препятствий (ловушки), а также сохранение и загрузку игрового прогресса. Игра должна функционировать на современных компьютерах. Минимальные требования к устройству пользователя: операционная система - Windows 10 (64-разрядная); процессор - четырёхъядерный Intel или AMD с частотой 2,5 ГГц; оперативная память - 8 ГБ; гр</w:t>
      </w:r>
      <w:r w:rsidR="008658E2">
        <w:rPr>
          <w:sz w:val="28"/>
          <w:szCs w:val="28"/>
          <w:lang w:eastAsia="en-US"/>
        </w:rPr>
        <w:t>афический процессор-</w:t>
      </w:r>
      <w:r w:rsidRPr="00392E66">
        <w:rPr>
          <w:sz w:val="28"/>
          <w:szCs w:val="28"/>
          <w:lang w:eastAsia="en-US"/>
        </w:rPr>
        <w:t xml:space="preserve"> DirectX 11 или DirectX 12, совместимая видеокарта; место на диске - 50 ГБ SSD.</w:t>
      </w:r>
    </w:p>
    <w:p w:rsidR="00392E66" w:rsidRPr="00392E66" w:rsidRDefault="00392E66" w:rsidP="008658E2">
      <w:pPr>
        <w:numPr>
          <w:ilvl w:val="0"/>
          <w:numId w:val="35"/>
        </w:numPr>
        <w:tabs>
          <w:tab w:val="left" w:pos="1233"/>
        </w:tabs>
        <w:suppressAutoHyphens w:val="0"/>
        <w:autoSpaceDE w:val="0"/>
        <w:autoSpaceDN w:val="0"/>
        <w:spacing w:before="240" w:after="240" w:line="360" w:lineRule="auto"/>
        <w:ind w:left="1233" w:hanging="279"/>
        <w:jc w:val="both"/>
        <w:rPr>
          <w:b/>
          <w:sz w:val="28"/>
          <w:szCs w:val="22"/>
          <w:lang w:eastAsia="en-US"/>
        </w:rPr>
      </w:pPr>
      <w:r w:rsidRPr="00392E66">
        <w:rPr>
          <w:b/>
          <w:sz w:val="28"/>
          <w:szCs w:val="22"/>
          <w:lang w:eastAsia="en-US"/>
        </w:rPr>
        <w:t>Требования</w:t>
      </w:r>
      <w:r w:rsidRPr="00392E66">
        <w:rPr>
          <w:b/>
          <w:spacing w:val="-6"/>
          <w:sz w:val="28"/>
          <w:szCs w:val="22"/>
          <w:lang w:eastAsia="en-US"/>
        </w:rPr>
        <w:t xml:space="preserve"> </w:t>
      </w:r>
      <w:r w:rsidRPr="00392E66">
        <w:rPr>
          <w:b/>
          <w:sz w:val="28"/>
          <w:szCs w:val="22"/>
          <w:lang w:eastAsia="en-US"/>
        </w:rPr>
        <w:t>к</w:t>
      </w:r>
      <w:r w:rsidRPr="00392E66">
        <w:rPr>
          <w:b/>
          <w:spacing w:val="-4"/>
          <w:sz w:val="28"/>
          <w:szCs w:val="22"/>
          <w:lang w:eastAsia="en-US"/>
        </w:rPr>
        <w:t xml:space="preserve"> </w:t>
      </w:r>
      <w:r w:rsidRPr="00392E66">
        <w:rPr>
          <w:b/>
          <w:spacing w:val="-2"/>
          <w:sz w:val="28"/>
          <w:szCs w:val="22"/>
          <w:lang w:eastAsia="en-US"/>
        </w:rPr>
        <w:t>системе</w:t>
      </w:r>
    </w:p>
    <w:p w:rsidR="00392E66" w:rsidRPr="00392E66" w:rsidRDefault="00392E66" w:rsidP="008658E2">
      <w:pPr>
        <w:suppressAutoHyphens w:val="0"/>
        <w:autoSpaceDE w:val="0"/>
        <w:autoSpaceDN w:val="0"/>
        <w:spacing w:before="240" w:after="240" w:line="360" w:lineRule="auto"/>
        <w:ind w:left="244" w:right="615" w:firstLine="710"/>
        <w:jc w:val="both"/>
        <w:rPr>
          <w:sz w:val="28"/>
          <w:szCs w:val="28"/>
          <w:lang w:eastAsia="en-US"/>
        </w:rPr>
      </w:pPr>
      <w:r w:rsidRPr="00392E66">
        <w:rPr>
          <w:sz w:val="28"/>
          <w:szCs w:val="28"/>
          <w:lang w:eastAsia="en-US"/>
        </w:rPr>
        <w:t>Система должна удовлетворять минимальным системным требованиям.</w:t>
      </w:r>
    </w:p>
    <w:p w:rsidR="00392E66" w:rsidRPr="00392E66" w:rsidRDefault="00392E66" w:rsidP="008658E2">
      <w:pPr>
        <w:suppressAutoHyphens w:val="0"/>
        <w:autoSpaceDE w:val="0"/>
        <w:autoSpaceDN w:val="0"/>
        <w:spacing w:before="240" w:after="240" w:line="360" w:lineRule="auto"/>
        <w:ind w:left="954"/>
        <w:jc w:val="both"/>
        <w:rPr>
          <w:sz w:val="28"/>
          <w:szCs w:val="28"/>
          <w:lang w:eastAsia="en-US"/>
        </w:rPr>
      </w:pPr>
      <w:r w:rsidRPr="00392E66">
        <w:rPr>
          <w:sz w:val="28"/>
          <w:szCs w:val="28"/>
          <w:lang w:eastAsia="en-US"/>
        </w:rPr>
        <w:t>К</w:t>
      </w:r>
      <w:r w:rsidRPr="00392E66">
        <w:rPr>
          <w:spacing w:val="-7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функциональным</w:t>
      </w:r>
      <w:r w:rsidRPr="00392E66">
        <w:rPr>
          <w:spacing w:val="-10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требованиям</w:t>
      </w:r>
      <w:r w:rsidRPr="00392E66">
        <w:rPr>
          <w:spacing w:val="-6"/>
          <w:sz w:val="28"/>
          <w:szCs w:val="28"/>
          <w:lang w:eastAsia="en-US"/>
        </w:rPr>
        <w:t xml:space="preserve"> </w:t>
      </w:r>
      <w:r w:rsidRPr="00392E66">
        <w:rPr>
          <w:spacing w:val="-2"/>
          <w:sz w:val="28"/>
          <w:szCs w:val="28"/>
          <w:lang w:eastAsia="en-US"/>
        </w:rPr>
        <w:t>относятся:</w:t>
      </w:r>
    </w:p>
    <w:p w:rsidR="00392E66" w:rsidRPr="00392E66" w:rsidRDefault="00392E66" w:rsidP="008658E2">
      <w:pPr>
        <w:numPr>
          <w:ilvl w:val="1"/>
          <w:numId w:val="35"/>
        </w:numPr>
        <w:tabs>
          <w:tab w:val="left" w:pos="1674"/>
        </w:tabs>
        <w:suppressAutoHyphens w:val="0"/>
        <w:autoSpaceDE w:val="0"/>
        <w:autoSpaceDN w:val="0"/>
        <w:spacing w:before="240" w:after="240" w:line="360" w:lineRule="auto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Функция</w:t>
      </w:r>
      <w:r w:rsidRPr="00392E66">
        <w:rPr>
          <w:spacing w:val="-4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выбора</w:t>
      </w:r>
      <w:r w:rsidRPr="00392E66">
        <w:rPr>
          <w:spacing w:val="-7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пути</w:t>
      </w:r>
      <w:r w:rsidRPr="00392E66">
        <w:rPr>
          <w:spacing w:val="-4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на</w:t>
      </w:r>
      <w:r w:rsidRPr="00392E66">
        <w:rPr>
          <w:spacing w:val="-4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каждом</w:t>
      </w:r>
      <w:r w:rsidRPr="00392E66">
        <w:rPr>
          <w:spacing w:val="-3"/>
          <w:sz w:val="28"/>
          <w:szCs w:val="22"/>
          <w:lang w:eastAsia="en-US"/>
        </w:rPr>
        <w:t xml:space="preserve"> </w:t>
      </w:r>
      <w:r w:rsidRPr="00392E66">
        <w:rPr>
          <w:spacing w:val="-2"/>
          <w:sz w:val="28"/>
          <w:szCs w:val="22"/>
          <w:lang w:eastAsia="en-US"/>
        </w:rPr>
        <w:t>шаге.</w:t>
      </w:r>
    </w:p>
    <w:p w:rsidR="00392E66" w:rsidRPr="00392E66" w:rsidRDefault="00392E66" w:rsidP="008658E2">
      <w:pPr>
        <w:numPr>
          <w:ilvl w:val="1"/>
          <w:numId w:val="35"/>
        </w:numPr>
        <w:tabs>
          <w:tab w:val="left" w:pos="1674"/>
        </w:tabs>
        <w:suppressAutoHyphens w:val="0"/>
        <w:autoSpaceDE w:val="0"/>
        <w:autoSpaceDN w:val="0"/>
        <w:spacing w:before="240" w:after="240" w:line="360" w:lineRule="auto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Функция</w:t>
      </w:r>
      <w:r w:rsidRPr="00392E66">
        <w:rPr>
          <w:spacing w:val="-6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сбора</w:t>
      </w:r>
      <w:r w:rsidRPr="00392E66">
        <w:rPr>
          <w:spacing w:val="-5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предметов</w:t>
      </w:r>
      <w:r w:rsidRPr="00392E66">
        <w:rPr>
          <w:spacing w:val="-6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и</w:t>
      </w:r>
      <w:r w:rsidRPr="00392E66">
        <w:rPr>
          <w:spacing w:val="-9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преодоления</w:t>
      </w:r>
      <w:r w:rsidRPr="00392E66">
        <w:rPr>
          <w:spacing w:val="-5"/>
          <w:sz w:val="28"/>
          <w:szCs w:val="22"/>
          <w:lang w:eastAsia="en-US"/>
        </w:rPr>
        <w:t xml:space="preserve"> </w:t>
      </w:r>
      <w:r w:rsidRPr="00392E66">
        <w:rPr>
          <w:spacing w:val="-2"/>
          <w:sz w:val="28"/>
          <w:szCs w:val="22"/>
          <w:lang w:eastAsia="en-US"/>
        </w:rPr>
        <w:t>препятствий.</w:t>
      </w:r>
    </w:p>
    <w:p w:rsidR="00392E66" w:rsidRPr="00392E66" w:rsidRDefault="00392E66" w:rsidP="008658E2">
      <w:pPr>
        <w:numPr>
          <w:ilvl w:val="1"/>
          <w:numId w:val="35"/>
        </w:numPr>
        <w:tabs>
          <w:tab w:val="left" w:pos="1674"/>
        </w:tabs>
        <w:suppressAutoHyphens w:val="0"/>
        <w:autoSpaceDE w:val="0"/>
        <w:autoSpaceDN w:val="0"/>
        <w:spacing w:before="240" w:after="240" w:line="360" w:lineRule="auto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Функция</w:t>
      </w:r>
      <w:r w:rsidRPr="00392E66">
        <w:rPr>
          <w:spacing w:val="-9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сохранения</w:t>
      </w:r>
      <w:r w:rsidRPr="00392E66">
        <w:rPr>
          <w:spacing w:val="-7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и</w:t>
      </w:r>
      <w:r w:rsidRPr="00392E66">
        <w:rPr>
          <w:spacing w:val="-7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загрузки</w:t>
      </w:r>
      <w:r w:rsidRPr="00392E66">
        <w:rPr>
          <w:spacing w:val="-7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игрового</w:t>
      </w:r>
      <w:r w:rsidRPr="00392E66">
        <w:rPr>
          <w:spacing w:val="-5"/>
          <w:sz w:val="28"/>
          <w:szCs w:val="22"/>
          <w:lang w:eastAsia="en-US"/>
        </w:rPr>
        <w:t xml:space="preserve"> </w:t>
      </w:r>
      <w:r w:rsidRPr="00392E66">
        <w:rPr>
          <w:spacing w:val="-2"/>
          <w:sz w:val="28"/>
          <w:szCs w:val="22"/>
          <w:lang w:eastAsia="en-US"/>
        </w:rPr>
        <w:t>прогресса.</w:t>
      </w:r>
    </w:p>
    <w:p w:rsidR="008658E2" w:rsidRDefault="00392E66" w:rsidP="00C625A0">
      <w:pPr>
        <w:numPr>
          <w:ilvl w:val="1"/>
          <w:numId w:val="35"/>
        </w:numPr>
        <w:tabs>
          <w:tab w:val="left" w:pos="1674"/>
        </w:tabs>
        <w:suppressAutoHyphens w:val="0"/>
        <w:autoSpaceDE w:val="0"/>
        <w:autoSpaceDN w:val="0"/>
        <w:spacing w:before="240" w:after="240" w:line="360" w:lineRule="auto"/>
        <w:ind w:left="954" w:right="-1" w:firstLine="360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Функция</w:t>
      </w:r>
      <w:r w:rsidRPr="00392E66">
        <w:rPr>
          <w:spacing w:val="-9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отображения</w:t>
      </w:r>
      <w:r w:rsidRPr="00392E66">
        <w:rPr>
          <w:spacing w:val="-7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текущего</w:t>
      </w:r>
      <w:r w:rsidR="008658E2">
        <w:rPr>
          <w:spacing w:val="-6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прогресса</w:t>
      </w:r>
    </w:p>
    <w:p w:rsidR="00392E66" w:rsidRPr="00392E66" w:rsidRDefault="00392E66" w:rsidP="00C625A0">
      <w:pPr>
        <w:tabs>
          <w:tab w:val="left" w:pos="1674"/>
        </w:tabs>
        <w:suppressAutoHyphens w:val="0"/>
        <w:autoSpaceDE w:val="0"/>
        <w:autoSpaceDN w:val="0"/>
        <w:spacing w:before="240" w:after="240" w:line="360" w:lineRule="auto"/>
        <w:ind w:left="954" w:right="-1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Требования к видам обеспечения включают:</w:t>
      </w:r>
    </w:p>
    <w:p w:rsidR="00392E66" w:rsidRPr="00392E66" w:rsidRDefault="00392E66" w:rsidP="008658E2">
      <w:pPr>
        <w:numPr>
          <w:ilvl w:val="1"/>
          <w:numId w:val="35"/>
        </w:numPr>
        <w:tabs>
          <w:tab w:val="left" w:pos="1674"/>
          <w:tab w:val="left" w:pos="3789"/>
          <w:tab w:val="left" w:pos="5849"/>
          <w:tab w:val="left" w:pos="8150"/>
        </w:tabs>
        <w:suppressAutoHyphens w:val="0"/>
        <w:autoSpaceDE w:val="0"/>
        <w:autoSpaceDN w:val="0"/>
        <w:spacing w:before="240" w:after="240" w:line="360" w:lineRule="auto"/>
        <w:ind w:right="614"/>
        <w:rPr>
          <w:sz w:val="28"/>
          <w:szCs w:val="22"/>
          <w:lang w:eastAsia="en-US"/>
        </w:rPr>
      </w:pPr>
      <w:r w:rsidRPr="00392E66">
        <w:rPr>
          <w:spacing w:val="-2"/>
          <w:sz w:val="28"/>
          <w:szCs w:val="22"/>
          <w:lang w:eastAsia="en-US"/>
        </w:rPr>
        <w:t>Программное</w:t>
      </w:r>
      <w:r w:rsidR="00C625A0">
        <w:rPr>
          <w:sz w:val="28"/>
          <w:szCs w:val="22"/>
          <w:lang w:eastAsia="en-US"/>
        </w:rPr>
        <w:t xml:space="preserve"> </w:t>
      </w:r>
      <w:r w:rsidRPr="00392E66">
        <w:rPr>
          <w:spacing w:val="-2"/>
          <w:sz w:val="28"/>
          <w:szCs w:val="22"/>
          <w:lang w:eastAsia="en-US"/>
        </w:rPr>
        <w:t>обеспечение:</w:t>
      </w:r>
      <w:r w:rsidR="00C625A0">
        <w:rPr>
          <w:sz w:val="28"/>
          <w:szCs w:val="22"/>
          <w:lang w:eastAsia="en-US"/>
        </w:rPr>
        <w:t xml:space="preserve"> </w:t>
      </w:r>
      <w:r w:rsidRPr="00392E66">
        <w:rPr>
          <w:spacing w:val="-2"/>
          <w:sz w:val="28"/>
          <w:szCs w:val="22"/>
          <w:lang w:eastAsia="en-US"/>
        </w:rPr>
        <w:t>Использование</w:t>
      </w:r>
      <w:r w:rsidR="00C625A0">
        <w:rPr>
          <w:sz w:val="28"/>
          <w:szCs w:val="22"/>
          <w:lang w:eastAsia="en-US"/>
        </w:rPr>
        <w:t xml:space="preserve"> </w:t>
      </w:r>
      <w:r w:rsidRPr="00392E66">
        <w:rPr>
          <w:spacing w:val="-2"/>
          <w:sz w:val="28"/>
          <w:szCs w:val="22"/>
          <w:lang w:eastAsia="en-US"/>
        </w:rPr>
        <w:t xml:space="preserve">современных </w:t>
      </w:r>
      <w:r w:rsidRPr="00392E66">
        <w:rPr>
          <w:sz w:val="28"/>
          <w:szCs w:val="22"/>
          <w:lang w:eastAsia="en-US"/>
        </w:rPr>
        <w:t>технологий (</w:t>
      </w:r>
      <w:r w:rsidRPr="00392E66">
        <w:rPr>
          <w:sz w:val="28"/>
          <w:szCs w:val="28"/>
          <w:lang w:eastAsia="en-US"/>
        </w:rPr>
        <w:t>C++, Blueprints, JavaScript</w:t>
      </w:r>
      <w:r w:rsidRPr="00392E66">
        <w:rPr>
          <w:sz w:val="28"/>
          <w:szCs w:val="22"/>
          <w:lang w:eastAsia="en-US"/>
        </w:rPr>
        <w:t>).</w:t>
      </w:r>
    </w:p>
    <w:p w:rsidR="00392E66" w:rsidRPr="00392E66" w:rsidRDefault="00392E66" w:rsidP="008658E2">
      <w:pPr>
        <w:numPr>
          <w:ilvl w:val="1"/>
          <w:numId w:val="35"/>
        </w:numPr>
        <w:tabs>
          <w:tab w:val="left" w:pos="1674"/>
        </w:tabs>
        <w:suppressAutoHyphens w:val="0"/>
        <w:autoSpaceDE w:val="0"/>
        <w:autoSpaceDN w:val="0"/>
        <w:spacing w:before="240" w:after="240" w:line="360" w:lineRule="auto"/>
        <w:ind w:right="613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Техническое</w:t>
      </w:r>
      <w:r w:rsidRPr="00392E66">
        <w:rPr>
          <w:spacing w:val="4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обеспечение:</w:t>
      </w:r>
      <w:r w:rsidRPr="00392E66">
        <w:rPr>
          <w:spacing w:val="4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Поддержка</w:t>
      </w:r>
      <w:r w:rsidRPr="00392E66">
        <w:rPr>
          <w:spacing w:val="4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работы</w:t>
      </w:r>
      <w:r w:rsidRPr="00392E66">
        <w:rPr>
          <w:spacing w:val="4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на</w:t>
      </w:r>
      <w:r w:rsidRPr="00392E66">
        <w:rPr>
          <w:spacing w:val="4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устройствах</w:t>
      </w:r>
      <w:r w:rsidRPr="00392E66">
        <w:rPr>
          <w:spacing w:val="4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 xml:space="preserve">с разрешением экрана не менее </w:t>
      </w:r>
      <w:r w:rsidRPr="00392E66">
        <w:rPr>
          <w:sz w:val="28"/>
          <w:szCs w:val="28"/>
          <w:lang w:eastAsia="en-US"/>
        </w:rPr>
        <w:t>1920x1080</w:t>
      </w:r>
      <w:r w:rsidRPr="00392E66">
        <w:rPr>
          <w:sz w:val="28"/>
          <w:szCs w:val="22"/>
          <w:lang w:eastAsia="en-US"/>
        </w:rPr>
        <w:t>.</w:t>
      </w:r>
    </w:p>
    <w:p w:rsidR="00392E66" w:rsidRPr="00392E66" w:rsidRDefault="00392E66" w:rsidP="008658E2">
      <w:pPr>
        <w:numPr>
          <w:ilvl w:val="1"/>
          <w:numId w:val="35"/>
        </w:numPr>
        <w:tabs>
          <w:tab w:val="left" w:pos="1674"/>
        </w:tabs>
        <w:suppressAutoHyphens w:val="0"/>
        <w:autoSpaceDE w:val="0"/>
        <w:autoSpaceDN w:val="0"/>
        <w:spacing w:before="240" w:after="240" w:line="360" w:lineRule="auto"/>
        <w:ind w:right="615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Информационное</w:t>
      </w:r>
      <w:r w:rsidRPr="00392E66">
        <w:rPr>
          <w:spacing w:val="4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обеспечение:</w:t>
      </w:r>
      <w:r w:rsidRPr="00392E66">
        <w:rPr>
          <w:spacing w:val="4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Использование</w:t>
      </w:r>
      <w:r w:rsidRPr="00392E66">
        <w:rPr>
          <w:spacing w:val="4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базы</w:t>
      </w:r>
      <w:r w:rsidRPr="00392E66">
        <w:rPr>
          <w:spacing w:val="4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lastRenderedPageBreak/>
        <w:t>данных</w:t>
      </w:r>
      <w:r w:rsidRPr="00392E66">
        <w:rPr>
          <w:spacing w:val="40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для хранения прогресса пользователей.</w:t>
      </w:r>
    </w:p>
    <w:p w:rsidR="00392E66" w:rsidRPr="00392E66" w:rsidRDefault="00392E66" w:rsidP="008658E2">
      <w:pPr>
        <w:numPr>
          <w:ilvl w:val="1"/>
          <w:numId w:val="35"/>
        </w:numPr>
        <w:tabs>
          <w:tab w:val="left" w:pos="1674"/>
          <w:tab w:val="left" w:pos="4319"/>
          <w:tab w:val="left" w:pos="6418"/>
          <w:tab w:val="left" w:pos="8265"/>
        </w:tabs>
        <w:suppressAutoHyphens w:val="0"/>
        <w:autoSpaceDE w:val="0"/>
        <w:autoSpaceDN w:val="0"/>
        <w:spacing w:before="240" w:after="240" w:line="360" w:lineRule="auto"/>
        <w:ind w:right="612"/>
        <w:rPr>
          <w:sz w:val="28"/>
          <w:szCs w:val="22"/>
          <w:lang w:eastAsia="en-US"/>
        </w:rPr>
      </w:pPr>
      <w:r w:rsidRPr="00392E66">
        <w:rPr>
          <w:spacing w:val="-2"/>
          <w:sz w:val="28"/>
          <w:szCs w:val="22"/>
          <w:lang w:eastAsia="en-US"/>
        </w:rPr>
        <w:t>Организационное</w:t>
      </w:r>
      <w:r w:rsidR="00C625A0">
        <w:rPr>
          <w:sz w:val="28"/>
          <w:szCs w:val="22"/>
          <w:lang w:eastAsia="en-US"/>
        </w:rPr>
        <w:t xml:space="preserve"> </w:t>
      </w:r>
      <w:r w:rsidRPr="00392E66">
        <w:rPr>
          <w:spacing w:val="-2"/>
          <w:sz w:val="28"/>
          <w:szCs w:val="22"/>
          <w:lang w:eastAsia="en-US"/>
        </w:rPr>
        <w:t>обеспечение:</w:t>
      </w:r>
      <w:r w:rsidR="00C625A0">
        <w:rPr>
          <w:sz w:val="28"/>
          <w:szCs w:val="22"/>
          <w:lang w:eastAsia="en-US"/>
        </w:rPr>
        <w:t xml:space="preserve"> </w:t>
      </w:r>
      <w:r w:rsidRPr="00392E66">
        <w:rPr>
          <w:spacing w:val="-2"/>
          <w:sz w:val="28"/>
          <w:szCs w:val="22"/>
          <w:lang w:eastAsia="en-US"/>
        </w:rPr>
        <w:t>Разработка</w:t>
      </w:r>
      <w:r w:rsidR="00C625A0">
        <w:rPr>
          <w:sz w:val="28"/>
          <w:szCs w:val="22"/>
          <w:lang w:eastAsia="en-US"/>
        </w:rPr>
        <w:t xml:space="preserve"> </w:t>
      </w:r>
      <w:r w:rsidRPr="00392E66">
        <w:rPr>
          <w:spacing w:val="-2"/>
          <w:sz w:val="28"/>
          <w:szCs w:val="22"/>
          <w:lang w:eastAsia="en-US"/>
        </w:rPr>
        <w:t xml:space="preserve">руководства </w:t>
      </w:r>
      <w:r w:rsidRPr="00392E66">
        <w:rPr>
          <w:sz w:val="28"/>
          <w:szCs w:val="22"/>
          <w:lang w:eastAsia="en-US"/>
        </w:rPr>
        <w:t>пользователя и технической документации.</w:t>
      </w:r>
    </w:p>
    <w:p w:rsidR="00392E66" w:rsidRPr="00392E66" w:rsidRDefault="00392E66" w:rsidP="008658E2">
      <w:pPr>
        <w:numPr>
          <w:ilvl w:val="0"/>
          <w:numId w:val="35"/>
        </w:numPr>
        <w:tabs>
          <w:tab w:val="left" w:pos="1233"/>
        </w:tabs>
        <w:suppressAutoHyphens w:val="0"/>
        <w:autoSpaceDE w:val="0"/>
        <w:autoSpaceDN w:val="0"/>
        <w:spacing w:before="240" w:after="240" w:line="360" w:lineRule="auto"/>
        <w:ind w:left="1233" w:hanging="279"/>
        <w:jc w:val="both"/>
        <w:rPr>
          <w:b/>
          <w:sz w:val="28"/>
          <w:szCs w:val="22"/>
          <w:lang w:eastAsia="en-US"/>
        </w:rPr>
      </w:pPr>
      <w:r w:rsidRPr="00392E66">
        <w:rPr>
          <w:b/>
          <w:sz w:val="28"/>
          <w:szCs w:val="22"/>
          <w:lang w:eastAsia="en-US"/>
        </w:rPr>
        <w:t>Состав</w:t>
      </w:r>
      <w:r w:rsidRPr="00392E66">
        <w:rPr>
          <w:b/>
          <w:spacing w:val="-8"/>
          <w:sz w:val="28"/>
          <w:szCs w:val="22"/>
          <w:lang w:eastAsia="en-US"/>
        </w:rPr>
        <w:t xml:space="preserve"> </w:t>
      </w:r>
      <w:r w:rsidRPr="00392E66">
        <w:rPr>
          <w:b/>
          <w:sz w:val="28"/>
          <w:szCs w:val="22"/>
          <w:lang w:eastAsia="en-US"/>
        </w:rPr>
        <w:t>и</w:t>
      </w:r>
      <w:r w:rsidRPr="00392E66">
        <w:rPr>
          <w:b/>
          <w:spacing w:val="-6"/>
          <w:sz w:val="28"/>
          <w:szCs w:val="22"/>
          <w:lang w:eastAsia="en-US"/>
        </w:rPr>
        <w:t xml:space="preserve"> </w:t>
      </w:r>
      <w:r w:rsidRPr="00392E66">
        <w:rPr>
          <w:b/>
          <w:sz w:val="28"/>
          <w:szCs w:val="22"/>
          <w:lang w:eastAsia="en-US"/>
        </w:rPr>
        <w:t>содержание</w:t>
      </w:r>
      <w:r w:rsidRPr="00392E66">
        <w:rPr>
          <w:b/>
          <w:spacing w:val="-5"/>
          <w:sz w:val="28"/>
          <w:szCs w:val="22"/>
          <w:lang w:eastAsia="en-US"/>
        </w:rPr>
        <w:t xml:space="preserve"> </w:t>
      </w:r>
      <w:r w:rsidRPr="00392E66">
        <w:rPr>
          <w:b/>
          <w:sz w:val="28"/>
          <w:szCs w:val="22"/>
          <w:lang w:eastAsia="en-US"/>
        </w:rPr>
        <w:t>работ</w:t>
      </w:r>
      <w:r w:rsidRPr="00392E66">
        <w:rPr>
          <w:b/>
          <w:spacing w:val="-4"/>
          <w:sz w:val="28"/>
          <w:szCs w:val="22"/>
          <w:lang w:eastAsia="en-US"/>
        </w:rPr>
        <w:t xml:space="preserve"> </w:t>
      </w:r>
      <w:r w:rsidRPr="00392E66">
        <w:rPr>
          <w:b/>
          <w:sz w:val="28"/>
          <w:szCs w:val="22"/>
          <w:lang w:eastAsia="en-US"/>
        </w:rPr>
        <w:t>по</w:t>
      </w:r>
      <w:r w:rsidRPr="00392E66">
        <w:rPr>
          <w:b/>
          <w:spacing w:val="-5"/>
          <w:sz w:val="28"/>
          <w:szCs w:val="22"/>
          <w:lang w:eastAsia="en-US"/>
        </w:rPr>
        <w:t xml:space="preserve"> </w:t>
      </w:r>
      <w:r w:rsidRPr="00392E66">
        <w:rPr>
          <w:b/>
          <w:sz w:val="28"/>
          <w:szCs w:val="22"/>
          <w:lang w:eastAsia="en-US"/>
        </w:rPr>
        <w:t>созданию</w:t>
      </w:r>
      <w:r w:rsidRPr="00392E66">
        <w:rPr>
          <w:b/>
          <w:spacing w:val="-5"/>
          <w:sz w:val="28"/>
          <w:szCs w:val="22"/>
          <w:lang w:eastAsia="en-US"/>
        </w:rPr>
        <w:t xml:space="preserve"> </w:t>
      </w:r>
      <w:r w:rsidRPr="00392E66">
        <w:rPr>
          <w:b/>
          <w:spacing w:val="-2"/>
          <w:sz w:val="28"/>
          <w:szCs w:val="22"/>
          <w:lang w:eastAsia="en-US"/>
        </w:rPr>
        <w:t>системы</w:t>
      </w:r>
    </w:p>
    <w:p w:rsidR="00392E66" w:rsidRPr="00392E66" w:rsidRDefault="00392E66" w:rsidP="008658E2">
      <w:pPr>
        <w:suppressAutoHyphens w:val="0"/>
        <w:autoSpaceDE w:val="0"/>
        <w:autoSpaceDN w:val="0"/>
        <w:spacing w:before="240" w:after="240" w:line="360" w:lineRule="auto"/>
        <w:ind w:left="954"/>
        <w:jc w:val="both"/>
        <w:rPr>
          <w:sz w:val="28"/>
          <w:szCs w:val="28"/>
          <w:lang w:eastAsia="en-US"/>
        </w:rPr>
      </w:pPr>
      <w:r w:rsidRPr="00392E66">
        <w:rPr>
          <w:sz w:val="28"/>
          <w:szCs w:val="28"/>
          <w:lang w:eastAsia="en-US"/>
        </w:rPr>
        <w:t>Разработка</w:t>
      </w:r>
      <w:r w:rsidRPr="00392E66">
        <w:rPr>
          <w:spacing w:val="-7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системы</w:t>
      </w:r>
      <w:r w:rsidRPr="00392E66">
        <w:rPr>
          <w:spacing w:val="-7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будет</w:t>
      </w:r>
      <w:r w:rsidRPr="00392E66">
        <w:rPr>
          <w:spacing w:val="-5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осуществляться</w:t>
      </w:r>
      <w:r w:rsidRPr="00392E66">
        <w:rPr>
          <w:spacing w:val="-5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в</w:t>
      </w:r>
      <w:r w:rsidRPr="00392E66">
        <w:rPr>
          <w:spacing w:val="-6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несколько</w:t>
      </w:r>
      <w:r w:rsidRPr="00392E66">
        <w:rPr>
          <w:spacing w:val="-3"/>
          <w:sz w:val="28"/>
          <w:szCs w:val="28"/>
          <w:lang w:eastAsia="en-US"/>
        </w:rPr>
        <w:t xml:space="preserve"> </w:t>
      </w:r>
      <w:r w:rsidRPr="00392E66">
        <w:rPr>
          <w:spacing w:val="-2"/>
          <w:sz w:val="28"/>
          <w:szCs w:val="28"/>
          <w:lang w:eastAsia="en-US"/>
        </w:rPr>
        <w:t>этапов:</w:t>
      </w:r>
    </w:p>
    <w:p w:rsidR="00392E66" w:rsidRPr="00392E66" w:rsidRDefault="00392E66" w:rsidP="008658E2">
      <w:pPr>
        <w:numPr>
          <w:ilvl w:val="0"/>
          <w:numId w:val="34"/>
        </w:numPr>
        <w:tabs>
          <w:tab w:val="left" w:pos="1314"/>
        </w:tabs>
        <w:suppressAutoHyphens w:val="0"/>
        <w:autoSpaceDE w:val="0"/>
        <w:autoSpaceDN w:val="0"/>
        <w:spacing w:before="240" w:after="240" w:line="360" w:lineRule="auto"/>
        <w:ind w:right="605"/>
        <w:jc w:val="both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Анализ требований и проектирование системы (12.02.2025 - 17.02.2025). На этом этапе будут определены основные требования к системе, разработана архитектура и интерфейс.</w:t>
      </w:r>
    </w:p>
    <w:p w:rsidR="00392E66" w:rsidRPr="00392E66" w:rsidRDefault="00392E66" w:rsidP="008658E2">
      <w:pPr>
        <w:numPr>
          <w:ilvl w:val="0"/>
          <w:numId w:val="34"/>
        </w:numPr>
        <w:tabs>
          <w:tab w:val="left" w:pos="1314"/>
        </w:tabs>
        <w:suppressAutoHyphens w:val="0"/>
        <w:autoSpaceDE w:val="0"/>
        <w:autoSpaceDN w:val="0"/>
        <w:spacing w:before="240" w:after="240" w:line="360" w:lineRule="auto"/>
        <w:ind w:right="607"/>
        <w:jc w:val="both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Разработка</w:t>
      </w:r>
      <w:r w:rsidRPr="00392E66">
        <w:rPr>
          <w:spacing w:val="-18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игрового</w:t>
      </w:r>
      <w:r w:rsidRPr="00392E66">
        <w:rPr>
          <w:spacing w:val="-17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движка</w:t>
      </w:r>
      <w:r w:rsidRPr="00392E66">
        <w:rPr>
          <w:spacing w:val="-18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и</w:t>
      </w:r>
      <w:r w:rsidRPr="00392E66">
        <w:rPr>
          <w:spacing w:val="-17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интерфейса</w:t>
      </w:r>
      <w:r w:rsidRPr="00392E66">
        <w:rPr>
          <w:spacing w:val="-18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(18.02.2025</w:t>
      </w:r>
      <w:r w:rsidRPr="00392E66">
        <w:rPr>
          <w:spacing w:val="-17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-</w:t>
      </w:r>
      <w:r w:rsidRPr="00392E66">
        <w:rPr>
          <w:spacing w:val="-18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10.03.2025).</w:t>
      </w:r>
      <w:r w:rsidRPr="00392E66">
        <w:rPr>
          <w:spacing w:val="-17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 xml:space="preserve">На этом этапе будет реализован основной функционал игры, включая генерацию платформ, обработку действий игрока и сохранение </w:t>
      </w:r>
      <w:r w:rsidRPr="00392E66">
        <w:rPr>
          <w:spacing w:val="-2"/>
          <w:sz w:val="28"/>
          <w:szCs w:val="22"/>
          <w:lang w:eastAsia="en-US"/>
        </w:rPr>
        <w:t>прогресса.</w:t>
      </w:r>
    </w:p>
    <w:p w:rsidR="00392E66" w:rsidRPr="00392E66" w:rsidRDefault="00392E66" w:rsidP="008658E2">
      <w:pPr>
        <w:numPr>
          <w:ilvl w:val="0"/>
          <w:numId w:val="34"/>
        </w:numPr>
        <w:tabs>
          <w:tab w:val="left" w:pos="1314"/>
        </w:tabs>
        <w:suppressAutoHyphens w:val="0"/>
        <w:autoSpaceDE w:val="0"/>
        <w:autoSpaceDN w:val="0"/>
        <w:spacing w:before="240" w:after="240" w:line="360" w:lineRule="auto"/>
        <w:ind w:right="607"/>
        <w:jc w:val="both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Тестирование</w:t>
      </w:r>
      <w:r w:rsidRPr="00392E66">
        <w:rPr>
          <w:spacing w:val="-2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и</w:t>
      </w:r>
      <w:r w:rsidRPr="00392E66">
        <w:rPr>
          <w:spacing w:val="-5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отладка</w:t>
      </w:r>
      <w:r w:rsidRPr="00392E66">
        <w:rPr>
          <w:spacing w:val="-2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(11.03.2025</w:t>
      </w:r>
      <w:r w:rsidRPr="00392E66">
        <w:rPr>
          <w:spacing w:val="-1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-</w:t>
      </w:r>
      <w:r w:rsidRPr="00392E66">
        <w:rPr>
          <w:spacing w:val="-5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24.03.2025).</w:t>
      </w:r>
      <w:r w:rsidRPr="00392E66">
        <w:rPr>
          <w:spacing w:val="-6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На</w:t>
      </w:r>
      <w:r w:rsidRPr="00392E66">
        <w:rPr>
          <w:spacing w:val="-2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этом</w:t>
      </w:r>
      <w:r w:rsidRPr="00392E66">
        <w:rPr>
          <w:spacing w:val="-5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этапе</w:t>
      </w:r>
      <w:r w:rsidRPr="00392E66">
        <w:rPr>
          <w:spacing w:val="-2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будет проведено функциональное, производительное и безопасное тестирование системы.</w:t>
      </w:r>
    </w:p>
    <w:p w:rsidR="00392E66" w:rsidRPr="00392E66" w:rsidRDefault="00392E66" w:rsidP="008658E2">
      <w:pPr>
        <w:numPr>
          <w:ilvl w:val="0"/>
          <w:numId w:val="34"/>
        </w:numPr>
        <w:tabs>
          <w:tab w:val="left" w:pos="1314"/>
        </w:tabs>
        <w:suppressAutoHyphens w:val="0"/>
        <w:autoSpaceDE w:val="0"/>
        <w:autoSpaceDN w:val="0"/>
        <w:spacing w:before="240" w:after="240" w:line="360" w:lineRule="auto"/>
        <w:ind w:right="609"/>
        <w:jc w:val="both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Внедрение и запуск (31.03.2025 - 07.04.2025). На этом этапе система будет передана в эксплуатацию.</w:t>
      </w:r>
    </w:p>
    <w:p w:rsidR="00392E66" w:rsidRPr="00392E66" w:rsidRDefault="00392E66" w:rsidP="008658E2">
      <w:pPr>
        <w:suppressAutoHyphens w:val="0"/>
        <w:autoSpaceDE w:val="0"/>
        <w:autoSpaceDN w:val="0"/>
        <w:spacing w:before="240" w:after="240" w:line="360" w:lineRule="auto"/>
        <w:ind w:left="244" w:right="617" w:firstLine="710"/>
        <w:jc w:val="both"/>
        <w:rPr>
          <w:sz w:val="28"/>
          <w:szCs w:val="28"/>
          <w:lang w:eastAsia="en-US"/>
        </w:rPr>
      </w:pPr>
      <w:r w:rsidRPr="00392E66">
        <w:rPr>
          <w:sz w:val="28"/>
          <w:szCs w:val="28"/>
          <w:lang w:eastAsia="en-US"/>
        </w:rPr>
        <w:t>По окончании каждого этапа будут предоставлены соответствующие документы: техническое задание, проектная документация, отчеты по тестированию и руководство пользователя.</w:t>
      </w:r>
    </w:p>
    <w:p w:rsidR="00392E66" w:rsidRPr="00392E66" w:rsidRDefault="00392E66" w:rsidP="008658E2">
      <w:pPr>
        <w:numPr>
          <w:ilvl w:val="0"/>
          <w:numId w:val="35"/>
        </w:numPr>
        <w:tabs>
          <w:tab w:val="left" w:pos="1233"/>
        </w:tabs>
        <w:suppressAutoHyphens w:val="0"/>
        <w:autoSpaceDE w:val="0"/>
        <w:autoSpaceDN w:val="0"/>
        <w:spacing w:before="240" w:after="240" w:line="360" w:lineRule="auto"/>
        <w:ind w:left="1233" w:hanging="279"/>
        <w:jc w:val="both"/>
        <w:rPr>
          <w:b/>
          <w:sz w:val="28"/>
          <w:szCs w:val="22"/>
          <w:lang w:eastAsia="en-US"/>
        </w:rPr>
      </w:pPr>
      <w:r w:rsidRPr="00392E66">
        <w:rPr>
          <w:b/>
          <w:sz w:val="28"/>
          <w:szCs w:val="22"/>
          <w:lang w:eastAsia="en-US"/>
        </w:rPr>
        <w:t>Порядок</w:t>
      </w:r>
      <w:r w:rsidRPr="00392E66">
        <w:rPr>
          <w:b/>
          <w:spacing w:val="-6"/>
          <w:sz w:val="28"/>
          <w:szCs w:val="22"/>
          <w:lang w:eastAsia="en-US"/>
        </w:rPr>
        <w:t xml:space="preserve"> </w:t>
      </w:r>
      <w:r w:rsidRPr="00392E66">
        <w:rPr>
          <w:b/>
          <w:sz w:val="28"/>
          <w:szCs w:val="22"/>
          <w:lang w:eastAsia="en-US"/>
        </w:rPr>
        <w:t>контроля</w:t>
      </w:r>
      <w:r w:rsidRPr="00392E66">
        <w:rPr>
          <w:b/>
          <w:spacing w:val="-6"/>
          <w:sz w:val="28"/>
          <w:szCs w:val="22"/>
          <w:lang w:eastAsia="en-US"/>
        </w:rPr>
        <w:t xml:space="preserve"> </w:t>
      </w:r>
      <w:r w:rsidRPr="00392E66">
        <w:rPr>
          <w:b/>
          <w:sz w:val="28"/>
          <w:szCs w:val="22"/>
          <w:lang w:eastAsia="en-US"/>
        </w:rPr>
        <w:t>и</w:t>
      </w:r>
      <w:r w:rsidRPr="00392E66">
        <w:rPr>
          <w:b/>
          <w:spacing w:val="-6"/>
          <w:sz w:val="28"/>
          <w:szCs w:val="22"/>
          <w:lang w:eastAsia="en-US"/>
        </w:rPr>
        <w:t xml:space="preserve"> </w:t>
      </w:r>
      <w:r w:rsidRPr="00392E66">
        <w:rPr>
          <w:b/>
          <w:sz w:val="28"/>
          <w:szCs w:val="22"/>
          <w:lang w:eastAsia="en-US"/>
        </w:rPr>
        <w:t>приемки</w:t>
      </w:r>
      <w:r w:rsidRPr="00392E66">
        <w:rPr>
          <w:b/>
          <w:spacing w:val="-5"/>
          <w:sz w:val="28"/>
          <w:szCs w:val="22"/>
          <w:lang w:eastAsia="en-US"/>
        </w:rPr>
        <w:t xml:space="preserve"> </w:t>
      </w:r>
      <w:r w:rsidRPr="00392E66">
        <w:rPr>
          <w:b/>
          <w:spacing w:val="-2"/>
          <w:sz w:val="28"/>
          <w:szCs w:val="22"/>
          <w:lang w:eastAsia="en-US"/>
        </w:rPr>
        <w:t>системы</w:t>
      </w:r>
    </w:p>
    <w:p w:rsidR="00392E66" w:rsidRPr="00392E66" w:rsidRDefault="00392E66" w:rsidP="008658E2">
      <w:pPr>
        <w:suppressAutoHyphens w:val="0"/>
        <w:autoSpaceDE w:val="0"/>
        <w:autoSpaceDN w:val="0"/>
        <w:spacing w:before="240" w:after="240" w:line="360" w:lineRule="auto"/>
        <w:ind w:left="244" w:right="606" w:firstLine="710"/>
        <w:jc w:val="both"/>
        <w:rPr>
          <w:sz w:val="28"/>
          <w:szCs w:val="28"/>
          <w:lang w:eastAsia="en-US"/>
        </w:rPr>
      </w:pPr>
      <w:r w:rsidRPr="00392E66">
        <w:rPr>
          <w:sz w:val="28"/>
          <w:szCs w:val="28"/>
          <w:lang w:eastAsia="en-US"/>
        </w:rPr>
        <w:t xml:space="preserve">Контроль и приемка системы будут осуществляться на основе результатов испытаний, которые включают функциональное тестирование, тестирование производительности и тестирование безопасности. Результаты испытаний оформляются в виде отчетов и </w:t>
      </w:r>
      <w:r w:rsidRPr="00392E66">
        <w:rPr>
          <w:sz w:val="28"/>
          <w:szCs w:val="28"/>
          <w:lang w:eastAsia="en-US"/>
        </w:rPr>
        <w:lastRenderedPageBreak/>
        <w:t>передаются заказчику для утверждения. Приемка работ осуществляется по актам сдачи-приемки.</w:t>
      </w:r>
    </w:p>
    <w:p w:rsidR="00392E66" w:rsidRPr="00392E66" w:rsidRDefault="00392E66" w:rsidP="008658E2">
      <w:pPr>
        <w:numPr>
          <w:ilvl w:val="0"/>
          <w:numId w:val="35"/>
        </w:numPr>
        <w:tabs>
          <w:tab w:val="left" w:pos="1233"/>
        </w:tabs>
        <w:suppressAutoHyphens w:val="0"/>
        <w:autoSpaceDE w:val="0"/>
        <w:autoSpaceDN w:val="0"/>
        <w:spacing w:before="240" w:after="240" w:line="360" w:lineRule="auto"/>
        <w:ind w:left="1233" w:hanging="279"/>
        <w:jc w:val="both"/>
        <w:rPr>
          <w:b/>
          <w:sz w:val="28"/>
          <w:szCs w:val="22"/>
          <w:lang w:eastAsia="en-US"/>
        </w:rPr>
      </w:pPr>
      <w:r w:rsidRPr="00392E66">
        <w:rPr>
          <w:b/>
          <w:sz w:val="28"/>
          <w:szCs w:val="22"/>
          <w:lang w:eastAsia="en-US"/>
        </w:rPr>
        <w:t>Требования</w:t>
      </w:r>
      <w:r w:rsidRPr="00392E66">
        <w:rPr>
          <w:b/>
          <w:spacing w:val="-6"/>
          <w:sz w:val="28"/>
          <w:szCs w:val="22"/>
          <w:lang w:eastAsia="en-US"/>
        </w:rPr>
        <w:t xml:space="preserve"> </w:t>
      </w:r>
      <w:r w:rsidRPr="00392E66">
        <w:rPr>
          <w:b/>
          <w:sz w:val="28"/>
          <w:szCs w:val="22"/>
          <w:lang w:eastAsia="en-US"/>
        </w:rPr>
        <w:t>к</w:t>
      </w:r>
      <w:r w:rsidRPr="00392E66">
        <w:rPr>
          <w:b/>
          <w:spacing w:val="-4"/>
          <w:sz w:val="28"/>
          <w:szCs w:val="22"/>
          <w:lang w:eastAsia="en-US"/>
        </w:rPr>
        <w:t xml:space="preserve"> </w:t>
      </w:r>
      <w:r w:rsidRPr="00392E66">
        <w:rPr>
          <w:b/>
          <w:spacing w:val="-2"/>
          <w:sz w:val="28"/>
          <w:szCs w:val="22"/>
          <w:lang w:eastAsia="en-US"/>
        </w:rPr>
        <w:t>документированию</w:t>
      </w:r>
    </w:p>
    <w:p w:rsidR="00392E66" w:rsidRPr="00392E66" w:rsidRDefault="00392E66" w:rsidP="008658E2">
      <w:pPr>
        <w:suppressAutoHyphens w:val="0"/>
        <w:autoSpaceDE w:val="0"/>
        <w:autoSpaceDN w:val="0"/>
        <w:spacing w:before="240" w:after="240" w:line="360" w:lineRule="auto"/>
        <w:ind w:left="244" w:right="615" w:firstLine="710"/>
        <w:jc w:val="both"/>
        <w:rPr>
          <w:sz w:val="28"/>
          <w:szCs w:val="28"/>
          <w:lang w:eastAsia="en-US"/>
        </w:rPr>
      </w:pPr>
      <w:r w:rsidRPr="00392E66">
        <w:rPr>
          <w:sz w:val="28"/>
          <w:szCs w:val="28"/>
          <w:lang w:eastAsia="en-US"/>
        </w:rPr>
        <w:t xml:space="preserve">В процессе разработки системы должны быть подготовлены следующие </w:t>
      </w:r>
      <w:r w:rsidRPr="00392E66">
        <w:rPr>
          <w:spacing w:val="-2"/>
          <w:sz w:val="28"/>
          <w:szCs w:val="28"/>
          <w:lang w:eastAsia="en-US"/>
        </w:rPr>
        <w:t>документы:</w:t>
      </w:r>
    </w:p>
    <w:p w:rsidR="00392E66" w:rsidRPr="00392E66" w:rsidRDefault="00392E66" w:rsidP="008658E2">
      <w:pPr>
        <w:numPr>
          <w:ilvl w:val="1"/>
          <w:numId w:val="35"/>
        </w:numPr>
        <w:tabs>
          <w:tab w:val="left" w:pos="1673"/>
        </w:tabs>
        <w:suppressAutoHyphens w:val="0"/>
        <w:autoSpaceDE w:val="0"/>
        <w:autoSpaceDN w:val="0"/>
        <w:spacing w:before="240" w:after="240" w:line="360" w:lineRule="auto"/>
        <w:ind w:left="1673" w:hanging="359"/>
        <w:jc w:val="both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Техническое</w:t>
      </w:r>
      <w:r w:rsidRPr="00392E66">
        <w:rPr>
          <w:spacing w:val="-8"/>
          <w:sz w:val="28"/>
          <w:szCs w:val="22"/>
          <w:lang w:eastAsia="en-US"/>
        </w:rPr>
        <w:t xml:space="preserve"> </w:t>
      </w:r>
      <w:r w:rsidRPr="00392E66">
        <w:rPr>
          <w:spacing w:val="-2"/>
          <w:sz w:val="28"/>
          <w:szCs w:val="22"/>
          <w:lang w:eastAsia="en-US"/>
        </w:rPr>
        <w:t>задание.</w:t>
      </w:r>
    </w:p>
    <w:p w:rsidR="00392E66" w:rsidRPr="00392E66" w:rsidRDefault="00392E66" w:rsidP="008658E2">
      <w:pPr>
        <w:numPr>
          <w:ilvl w:val="1"/>
          <w:numId w:val="35"/>
        </w:numPr>
        <w:tabs>
          <w:tab w:val="left" w:pos="1673"/>
        </w:tabs>
        <w:suppressAutoHyphens w:val="0"/>
        <w:autoSpaceDE w:val="0"/>
        <w:autoSpaceDN w:val="0"/>
        <w:spacing w:before="240" w:after="240" w:line="360" w:lineRule="auto"/>
        <w:ind w:left="1673" w:hanging="359"/>
        <w:jc w:val="both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Документация</w:t>
      </w:r>
      <w:r w:rsidRPr="00392E66">
        <w:rPr>
          <w:spacing w:val="-9"/>
          <w:sz w:val="28"/>
          <w:szCs w:val="22"/>
          <w:lang w:eastAsia="en-US"/>
        </w:rPr>
        <w:t xml:space="preserve"> </w:t>
      </w:r>
      <w:r w:rsidRPr="00392E66">
        <w:rPr>
          <w:spacing w:val="-2"/>
          <w:sz w:val="28"/>
          <w:szCs w:val="22"/>
          <w:lang w:eastAsia="en-US"/>
        </w:rPr>
        <w:t>разработчика.</w:t>
      </w:r>
    </w:p>
    <w:p w:rsidR="00392E66" w:rsidRPr="00392E66" w:rsidRDefault="00392E66" w:rsidP="008658E2">
      <w:pPr>
        <w:numPr>
          <w:ilvl w:val="1"/>
          <w:numId w:val="35"/>
        </w:numPr>
        <w:tabs>
          <w:tab w:val="left" w:pos="1673"/>
        </w:tabs>
        <w:suppressAutoHyphens w:val="0"/>
        <w:autoSpaceDE w:val="0"/>
        <w:autoSpaceDN w:val="0"/>
        <w:spacing w:before="240" w:after="240" w:line="360" w:lineRule="auto"/>
        <w:ind w:left="1673" w:hanging="359"/>
        <w:jc w:val="both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Документация</w:t>
      </w:r>
      <w:r w:rsidRPr="00392E66">
        <w:rPr>
          <w:spacing w:val="-9"/>
          <w:sz w:val="28"/>
          <w:szCs w:val="22"/>
          <w:lang w:eastAsia="en-US"/>
        </w:rPr>
        <w:t xml:space="preserve"> </w:t>
      </w:r>
      <w:r w:rsidRPr="00392E66">
        <w:rPr>
          <w:spacing w:val="-2"/>
          <w:sz w:val="28"/>
          <w:szCs w:val="22"/>
          <w:lang w:eastAsia="en-US"/>
        </w:rPr>
        <w:t>пользователя.</w:t>
      </w:r>
    </w:p>
    <w:p w:rsidR="00392E66" w:rsidRPr="00392E66" w:rsidRDefault="00392E66" w:rsidP="008658E2">
      <w:pPr>
        <w:numPr>
          <w:ilvl w:val="1"/>
          <w:numId w:val="35"/>
        </w:numPr>
        <w:tabs>
          <w:tab w:val="left" w:pos="1673"/>
        </w:tabs>
        <w:suppressAutoHyphens w:val="0"/>
        <w:autoSpaceDE w:val="0"/>
        <w:autoSpaceDN w:val="0"/>
        <w:spacing w:before="240" w:after="240" w:line="360" w:lineRule="auto"/>
        <w:ind w:left="1673" w:hanging="359"/>
        <w:jc w:val="both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Отчеты</w:t>
      </w:r>
      <w:r w:rsidRPr="00392E66">
        <w:rPr>
          <w:spacing w:val="-3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по</w:t>
      </w:r>
      <w:r w:rsidRPr="00392E66">
        <w:rPr>
          <w:spacing w:val="-1"/>
          <w:sz w:val="28"/>
          <w:szCs w:val="22"/>
          <w:lang w:eastAsia="en-US"/>
        </w:rPr>
        <w:t xml:space="preserve"> </w:t>
      </w:r>
      <w:r w:rsidRPr="00392E66">
        <w:rPr>
          <w:spacing w:val="-2"/>
          <w:sz w:val="28"/>
          <w:szCs w:val="22"/>
          <w:lang w:eastAsia="en-US"/>
        </w:rPr>
        <w:t>тестированию.</w:t>
      </w:r>
    </w:p>
    <w:p w:rsidR="00392E66" w:rsidRPr="00392E66" w:rsidRDefault="00392E66" w:rsidP="008658E2">
      <w:pPr>
        <w:numPr>
          <w:ilvl w:val="1"/>
          <w:numId w:val="35"/>
        </w:numPr>
        <w:tabs>
          <w:tab w:val="left" w:pos="1673"/>
        </w:tabs>
        <w:suppressAutoHyphens w:val="0"/>
        <w:autoSpaceDE w:val="0"/>
        <w:autoSpaceDN w:val="0"/>
        <w:spacing w:before="240" w:after="240" w:line="360" w:lineRule="auto"/>
        <w:ind w:left="1673" w:hanging="359"/>
        <w:jc w:val="both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Проектная</w:t>
      </w:r>
      <w:r w:rsidRPr="00392E66">
        <w:rPr>
          <w:spacing w:val="-10"/>
          <w:sz w:val="28"/>
          <w:szCs w:val="22"/>
          <w:lang w:eastAsia="en-US"/>
        </w:rPr>
        <w:t xml:space="preserve"> </w:t>
      </w:r>
      <w:r w:rsidRPr="00392E66">
        <w:rPr>
          <w:spacing w:val="-2"/>
          <w:sz w:val="28"/>
          <w:szCs w:val="22"/>
          <w:lang w:eastAsia="en-US"/>
        </w:rPr>
        <w:t>документация.</w:t>
      </w:r>
    </w:p>
    <w:p w:rsidR="00392E66" w:rsidRPr="00392E66" w:rsidRDefault="00392E66" w:rsidP="008658E2">
      <w:pPr>
        <w:suppressAutoHyphens w:val="0"/>
        <w:autoSpaceDE w:val="0"/>
        <w:autoSpaceDN w:val="0"/>
        <w:spacing w:before="240" w:after="240" w:line="360" w:lineRule="auto"/>
        <w:ind w:left="244" w:right="607" w:firstLine="710"/>
        <w:jc w:val="both"/>
        <w:rPr>
          <w:sz w:val="28"/>
          <w:szCs w:val="28"/>
          <w:lang w:eastAsia="en-US"/>
        </w:rPr>
      </w:pPr>
      <w:r w:rsidRPr="00392E66">
        <w:rPr>
          <w:sz w:val="28"/>
          <w:szCs w:val="28"/>
          <w:lang w:eastAsia="en-US"/>
        </w:rPr>
        <w:t>Все документы должны соответствовать стандартам ЕСКД (единая система</w:t>
      </w:r>
      <w:r w:rsidRPr="00392E66">
        <w:rPr>
          <w:spacing w:val="-2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конструкторской</w:t>
      </w:r>
      <w:r w:rsidRPr="00392E66">
        <w:rPr>
          <w:spacing w:val="-3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документации)</w:t>
      </w:r>
      <w:r w:rsidRPr="00392E66">
        <w:rPr>
          <w:spacing w:val="-1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и</w:t>
      </w:r>
      <w:r w:rsidRPr="00392E66">
        <w:rPr>
          <w:spacing w:val="-3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быть</w:t>
      </w:r>
      <w:r w:rsidRPr="00392E66">
        <w:rPr>
          <w:spacing w:val="-3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предоставлены</w:t>
      </w:r>
      <w:r w:rsidRPr="00392E66">
        <w:rPr>
          <w:spacing w:val="-1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в</w:t>
      </w:r>
      <w:r w:rsidRPr="00392E66">
        <w:rPr>
          <w:spacing w:val="-2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электронном и печатном виде.</w:t>
      </w:r>
    </w:p>
    <w:p w:rsidR="00392E66" w:rsidRPr="00392E66" w:rsidRDefault="00392E66" w:rsidP="008658E2">
      <w:pPr>
        <w:numPr>
          <w:ilvl w:val="0"/>
          <w:numId w:val="35"/>
        </w:numPr>
        <w:tabs>
          <w:tab w:val="left" w:pos="1233"/>
        </w:tabs>
        <w:suppressAutoHyphens w:val="0"/>
        <w:autoSpaceDE w:val="0"/>
        <w:autoSpaceDN w:val="0"/>
        <w:spacing w:before="240" w:after="240" w:line="360" w:lineRule="auto"/>
        <w:ind w:left="1233" w:hanging="279"/>
        <w:jc w:val="both"/>
        <w:rPr>
          <w:b/>
          <w:sz w:val="28"/>
          <w:szCs w:val="22"/>
          <w:lang w:eastAsia="en-US"/>
        </w:rPr>
      </w:pPr>
      <w:r w:rsidRPr="00392E66">
        <w:rPr>
          <w:b/>
          <w:sz w:val="28"/>
          <w:szCs w:val="22"/>
          <w:lang w:eastAsia="en-US"/>
        </w:rPr>
        <w:t>Источники</w:t>
      </w:r>
      <w:r w:rsidRPr="00392E66">
        <w:rPr>
          <w:b/>
          <w:spacing w:val="-9"/>
          <w:sz w:val="28"/>
          <w:szCs w:val="22"/>
          <w:lang w:eastAsia="en-US"/>
        </w:rPr>
        <w:t xml:space="preserve"> </w:t>
      </w:r>
      <w:r w:rsidRPr="00392E66">
        <w:rPr>
          <w:b/>
          <w:spacing w:val="-2"/>
          <w:sz w:val="28"/>
          <w:szCs w:val="22"/>
          <w:lang w:eastAsia="en-US"/>
        </w:rPr>
        <w:t>разработки</w:t>
      </w:r>
    </w:p>
    <w:p w:rsidR="00392E66" w:rsidRPr="00392E66" w:rsidRDefault="00392E66" w:rsidP="008658E2">
      <w:pPr>
        <w:suppressAutoHyphens w:val="0"/>
        <w:autoSpaceDE w:val="0"/>
        <w:autoSpaceDN w:val="0"/>
        <w:spacing w:before="240" w:after="240" w:line="360" w:lineRule="auto"/>
        <w:ind w:left="244" w:right="613" w:firstLine="710"/>
        <w:jc w:val="both"/>
        <w:rPr>
          <w:sz w:val="28"/>
          <w:szCs w:val="28"/>
          <w:lang w:eastAsia="en-US"/>
        </w:rPr>
      </w:pPr>
      <w:r w:rsidRPr="00392E66">
        <w:rPr>
          <w:sz w:val="28"/>
          <w:szCs w:val="28"/>
          <w:lang w:eastAsia="en-US"/>
        </w:rPr>
        <w:t>В качестве источников разработки использовались следующие документы и материалы:</w:t>
      </w:r>
    </w:p>
    <w:p w:rsidR="00392E66" w:rsidRPr="00392E66" w:rsidRDefault="00392E66" w:rsidP="008658E2">
      <w:pPr>
        <w:numPr>
          <w:ilvl w:val="1"/>
          <w:numId w:val="35"/>
        </w:numPr>
        <w:tabs>
          <w:tab w:val="left" w:pos="1673"/>
        </w:tabs>
        <w:suppressAutoHyphens w:val="0"/>
        <w:autoSpaceDE w:val="0"/>
        <w:autoSpaceDN w:val="0"/>
        <w:spacing w:before="240" w:after="240" w:line="360" w:lineRule="auto"/>
        <w:ind w:left="1673" w:hanging="359"/>
        <w:jc w:val="both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Отчеты</w:t>
      </w:r>
      <w:r w:rsidRPr="00392E66">
        <w:rPr>
          <w:spacing w:val="-6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по</w:t>
      </w:r>
      <w:r w:rsidRPr="00392E66">
        <w:rPr>
          <w:spacing w:val="-4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аналогичным</w:t>
      </w:r>
      <w:r w:rsidRPr="00392E66">
        <w:rPr>
          <w:spacing w:val="-7"/>
          <w:sz w:val="28"/>
          <w:szCs w:val="22"/>
          <w:lang w:eastAsia="en-US"/>
        </w:rPr>
        <w:t xml:space="preserve"> </w:t>
      </w:r>
      <w:r w:rsidRPr="00392E66">
        <w:rPr>
          <w:spacing w:val="-2"/>
          <w:sz w:val="28"/>
          <w:szCs w:val="22"/>
          <w:lang w:eastAsia="en-US"/>
        </w:rPr>
        <w:t>проектам.</w:t>
      </w:r>
    </w:p>
    <w:p w:rsidR="00392E66" w:rsidRPr="00392E66" w:rsidRDefault="00392E66" w:rsidP="008658E2">
      <w:pPr>
        <w:numPr>
          <w:ilvl w:val="1"/>
          <w:numId w:val="35"/>
        </w:numPr>
        <w:tabs>
          <w:tab w:val="left" w:pos="1673"/>
        </w:tabs>
        <w:suppressAutoHyphens w:val="0"/>
        <w:autoSpaceDE w:val="0"/>
        <w:autoSpaceDN w:val="0"/>
        <w:spacing w:before="240" w:after="240" w:line="360" w:lineRule="auto"/>
        <w:ind w:left="1673" w:hanging="359"/>
        <w:jc w:val="both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Научные</w:t>
      </w:r>
      <w:r w:rsidRPr="00392E66">
        <w:rPr>
          <w:spacing w:val="-5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статьи</w:t>
      </w:r>
      <w:r w:rsidRPr="00392E66">
        <w:rPr>
          <w:spacing w:val="-5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и</w:t>
      </w:r>
      <w:r w:rsidRPr="00392E66">
        <w:rPr>
          <w:spacing w:val="-7"/>
          <w:sz w:val="28"/>
          <w:szCs w:val="22"/>
          <w:lang w:eastAsia="en-US"/>
        </w:rPr>
        <w:t xml:space="preserve"> </w:t>
      </w:r>
      <w:r w:rsidRPr="00392E66">
        <w:rPr>
          <w:spacing w:val="-2"/>
          <w:sz w:val="28"/>
          <w:szCs w:val="22"/>
          <w:lang w:eastAsia="en-US"/>
        </w:rPr>
        <w:t>исследования.</w:t>
      </w:r>
    </w:p>
    <w:p w:rsidR="00392E66" w:rsidRPr="00392E66" w:rsidRDefault="00392E66" w:rsidP="008658E2">
      <w:pPr>
        <w:numPr>
          <w:ilvl w:val="1"/>
          <w:numId w:val="35"/>
        </w:numPr>
        <w:tabs>
          <w:tab w:val="left" w:pos="1674"/>
        </w:tabs>
        <w:suppressAutoHyphens w:val="0"/>
        <w:autoSpaceDE w:val="0"/>
        <w:autoSpaceDN w:val="0"/>
        <w:spacing w:before="240" w:after="240" w:line="360" w:lineRule="auto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Информационные</w:t>
      </w:r>
      <w:r w:rsidRPr="00392E66">
        <w:rPr>
          <w:spacing w:val="-7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материалы</w:t>
      </w:r>
      <w:r w:rsidRPr="00392E66">
        <w:rPr>
          <w:spacing w:val="-7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по</w:t>
      </w:r>
      <w:r w:rsidRPr="00392E66">
        <w:rPr>
          <w:spacing w:val="-7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игровым</w:t>
      </w:r>
      <w:r w:rsidRPr="00392E66">
        <w:rPr>
          <w:spacing w:val="-5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движкам</w:t>
      </w:r>
      <w:r w:rsidRPr="00392E66">
        <w:rPr>
          <w:spacing w:val="-7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и</w:t>
      </w:r>
      <w:r w:rsidRPr="00392E66">
        <w:rPr>
          <w:spacing w:val="-4"/>
          <w:sz w:val="28"/>
          <w:szCs w:val="22"/>
          <w:lang w:eastAsia="en-US"/>
        </w:rPr>
        <w:t xml:space="preserve"> </w:t>
      </w:r>
      <w:r w:rsidRPr="00392E66">
        <w:rPr>
          <w:spacing w:val="-2"/>
          <w:sz w:val="28"/>
          <w:szCs w:val="22"/>
          <w:lang w:eastAsia="en-US"/>
        </w:rPr>
        <w:t>технологиям.</w:t>
      </w:r>
    </w:p>
    <w:p w:rsidR="00392E66" w:rsidRPr="00C625A0" w:rsidRDefault="00392E66" w:rsidP="008658E2">
      <w:pPr>
        <w:numPr>
          <w:ilvl w:val="1"/>
          <w:numId w:val="35"/>
        </w:numPr>
        <w:tabs>
          <w:tab w:val="left" w:pos="1674"/>
        </w:tabs>
        <w:suppressAutoHyphens w:val="0"/>
        <w:autoSpaceDE w:val="0"/>
        <w:autoSpaceDN w:val="0"/>
        <w:spacing w:before="240" w:after="240" w:line="360" w:lineRule="auto"/>
        <w:rPr>
          <w:sz w:val="28"/>
          <w:szCs w:val="22"/>
          <w:lang w:eastAsia="en-US"/>
        </w:rPr>
      </w:pPr>
      <w:r w:rsidRPr="00392E66">
        <w:rPr>
          <w:sz w:val="28"/>
          <w:szCs w:val="22"/>
          <w:lang w:eastAsia="en-US"/>
        </w:rPr>
        <w:t>Техническая</w:t>
      </w:r>
      <w:r w:rsidRPr="00392E66">
        <w:rPr>
          <w:spacing w:val="-11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документация</w:t>
      </w:r>
      <w:r w:rsidRPr="00392E66">
        <w:rPr>
          <w:spacing w:val="-9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по</w:t>
      </w:r>
      <w:r w:rsidRPr="00392E66">
        <w:rPr>
          <w:spacing w:val="-9"/>
          <w:sz w:val="28"/>
          <w:szCs w:val="22"/>
          <w:lang w:eastAsia="en-US"/>
        </w:rPr>
        <w:t xml:space="preserve"> </w:t>
      </w:r>
      <w:r w:rsidRPr="00392E66">
        <w:rPr>
          <w:sz w:val="28"/>
          <w:szCs w:val="22"/>
          <w:lang w:eastAsia="en-US"/>
        </w:rPr>
        <w:t>используемым</w:t>
      </w:r>
      <w:r w:rsidRPr="00392E66">
        <w:rPr>
          <w:spacing w:val="-6"/>
          <w:sz w:val="28"/>
          <w:szCs w:val="22"/>
          <w:lang w:eastAsia="en-US"/>
        </w:rPr>
        <w:t xml:space="preserve"> </w:t>
      </w:r>
      <w:r w:rsidRPr="00392E66">
        <w:rPr>
          <w:spacing w:val="-2"/>
          <w:sz w:val="28"/>
          <w:szCs w:val="22"/>
          <w:lang w:eastAsia="en-US"/>
        </w:rPr>
        <w:t>технологиям.</w:t>
      </w:r>
    </w:p>
    <w:p w:rsidR="00C625A0" w:rsidRPr="00392E66" w:rsidRDefault="00C625A0" w:rsidP="00C625A0">
      <w:pPr>
        <w:tabs>
          <w:tab w:val="left" w:pos="1674"/>
        </w:tabs>
        <w:suppressAutoHyphens w:val="0"/>
        <w:autoSpaceDE w:val="0"/>
        <w:autoSpaceDN w:val="0"/>
        <w:spacing w:before="240" w:after="240" w:line="360" w:lineRule="auto"/>
        <w:ind w:left="1674"/>
        <w:rPr>
          <w:sz w:val="28"/>
          <w:szCs w:val="22"/>
          <w:lang w:eastAsia="en-US"/>
        </w:rPr>
      </w:pPr>
    </w:p>
    <w:p w:rsidR="00392E66" w:rsidRPr="00392E66" w:rsidRDefault="00392E66" w:rsidP="008658E2">
      <w:pPr>
        <w:suppressAutoHyphens w:val="0"/>
        <w:autoSpaceDE w:val="0"/>
        <w:autoSpaceDN w:val="0"/>
        <w:spacing w:before="240" w:after="240" w:line="360" w:lineRule="auto"/>
        <w:ind w:left="954"/>
        <w:rPr>
          <w:b/>
          <w:sz w:val="28"/>
          <w:szCs w:val="22"/>
          <w:lang w:eastAsia="en-US"/>
        </w:rPr>
      </w:pPr>
      <w:r w:rsidRPr="00392E66">
        <w:rPr>
          <w:b/>
          <w:spacing w:val="-2"/>
          <w:sz w:val="28"/>
          <w:szCs w:val="22"/>
          <w:lang w:eastAsia="en-US"/>
        </w:rPr>
        <w:lastRenderedPageBreak/>
        <w:t>Приложения</w:t>
      </w:r>
    </w:p>
    <w:p w:rsidR="00392E66" w:rsidRPr="00392E66" w:rsidRDefault="00392E66" w:rsidP="008658E2">
      <w:pPr>
        <w:suppressAutoHyphens w:val="0"/>
        <w:autoSpaceDE w:val="0"/>
        <w:autoSpaceDN w:val="0"/>
        <w:spacing w:before="240" w:after="240" w:line="360" w:lineRule="auto"/>
        <w:ind w:left="954"/>
        <w:rPr>
          <w:sz w:val="28"/>
          <w:szCs w:val="28"/>
          <w:lang w:eastAsia="en-US"/>
        </w:rPr>
      </w:pPr>
      <w:r w:rsidRPr="00392E66">
        <w:rPr>
          <w:sz w:val="28"/>
          <w:szCs w:val="28"/>
          <w:lang w:eastAsia="en-US"/>
        </w:rPr>
        <w:t>Приложение</w:t>
      </w:r>
      <w:r w:rsidRPr="00392E66">
        <w:rPr>
          <w:spacing w:val="-9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1.</w:t>
      </w:r>
      <w:r w:rsidRPr="00392E66">
        <w:rPr>
          <w:spacing w:val="-7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Расчет</w:t>
      </w:r>
      <w:r w:rsidRPr="00392E66">
        <w:rPr>
          <w:spacing w:val="-6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ожидаемой</w:t>
      </w:r>
      <w:r w:rsidRPr="00392E66">
        <w:rPr>
          <w:spacing w:val="-6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эффективности</w:t>
      </w:r>
      <w:r w:rsidRPr="00392E66">
        <w:rPr>
          <w:spacing w:val="-6"/>
          <w:sz w:val="28"/>
          <w:szCs w:val="28"/>
          <w:lang w:eastAsia="en-US"/>
        </w:rPr>
        <w:t xml:space="preserve"> </w:t>
      </w:r>
      <w:r w:rsidRPr="00392E66">
        <w:rPr>
          <w:spacing w:val="-2"/>
          <w:sz w:val="28"/>
          <w:szCs w:val="28"/>
          <w:lang w:eastAsia="en-US"/>
        </w:rPr>
        <w:t>системы.</w:t>
      </w:r>
    </w:p>
    <w:p w:rsidR="00392E66" w:rsidRPr="00392E66" w:rsidRDefault="00392E66" w:rsidP="008658E2">
      <w:pPr>
        <w:suppressAutoHyphens w:val="0"/>
        <w:autoSpaceDE w:val="0"/>
        <w:autoSpaceDN w:val="0"/>
        <w:spacing w:before="240" w:after="240" w:line="360" w:lineRule="auto"/>
        <w:ind w:left="244" w:firstLine="710"/>
        <w:rPr>
          <w:sz w:val="28"/>
          <w:szCs w:val="28"/>
          <w:lang w:eastAsia="en-US"/>
        </w:rPr>
      </w:pPr>
      <w:r w:rsidRPr="00392E66">
        <w:rPr>
          <w:sz w:val="28"/>
          <w:szCs w:val="28"/>
          <w:lang w:eastAsia="en-US"/>
        </w:rPr>
        <w:t>Ожидаемое количество пользователей: 25 в месяц. Ожидаемый доход от монетизации: 100 рублей в месяц.</w:t>
      </w:r>
    </w:p>
    <w:p w:rsidR="00392E66" w:rsidRPr="00392E66" w:rsidRDefault="00392E66" w:rsidP="00C625A0">
      <w:pPr>
        <w:suppressAutoHyphens w:val="0"/>
        <w:autoSpaceDE w:val="0"/>
        <w:autoSpaceDN w:val="0"/>
        <w:spacing w:before="240" w:after="240" w:line="360" w:lineRule="auto"/>
        <w:ind w:right="648" w:firstLine="954"/>
        <w:rPr>
          <w:sz w:val="28"/>
          <w:szCs w:val="28"/>
          <w:lang w:eastAsia="en-US"/>
        </w:rPr>
      </w:pPr>
      <w:r w:rsidRPr="00392E66">
        <w:rPr>
          <w:sz w:val="28"/>
          <w:szCs w:val="28"/>
          <w:lang w:eastAsia="en-US"/>
        </w:rPr>
        <w:t>Приложение 2. Оценка научно-технического уровня системы. Использование</w:t>
      </w:r>
      <w:r w:rsidRPr="00392E66">
        <w:rPr>
          <w:spacing w:val="80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современных</w:t>
      </w:r>
      <w:r w:rsidRPr="00392E66">
        <w:rPr>
          <w:spacing w:val="80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технологий</w:t>
      </w:r>
      <w:r w:rsidRPr="00392E66">
        <w:rPr>
          <w:spacing w:val="80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(C++, Blueprints, JavaScript).</w:t>
      </w:r>
      <w:r w:rsidR="00C625A0">
        <w:rPr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Поддержка</w:t>
      </w:r>
      <w:r w:rsidRPr="00392E66">
        <w:rPr>
          <w:spacing w:val="-10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кросс-платформенности</w:t>
      </w:r>
      <w:r w:rsidRPr="00392E66">
        <w:rPr>
          <w:spacing w:val="-7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(ПК,</w:t>
      </w:r>
      <w:r w:rsidRPr="00392E66">
        <w:rPr>
          <w:spacing w:val="-10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мобильные</w:t>
      </w:r>
      <w:r w:rsidRPr="00392E66">
        <w:rPr>
          <w:spacing w:val="-7"/>
          <w:sz w:val="28"/>
          <w:szCs w:val="28"/>
          <w:lang w:eastAsia="en-US"/>
        </w:rPr>
        <w:t xml:space="preserve"> </w:t>
      </w:r>
      <w:r w:rsidRPr="00392E66">
        <w:rPr>
          <w:spacing w:val="-2"/>
          <w:sz w:val="28"/>
          <w:szCs w:val="28"/>
          <w:lang w:eastAsia="en-US"/>
        </w:rPr>
        <w:t>устройства).</w:t>
      </w:r>
    </w:p>
    <w:p w:rsidR="00392E66" w:rsidRPr="00392E66" w:rsidRDefault="00392E66" w:rsidP="008658E2">
      <w:pPr>
        <w:numPr>
          <w:ilvl w:val="1"/>
          <w:numId w:val="38"/>
        </w:numPr>
        <w:tabs>
          <w:tab w:val="num" w:pos="360"/>
        </w:tabs>
        <w:suppressAutoHyphens w:val="0"/>
        <w:autoSpaceDE w:val="0"/>
        <w:autoSpaceDN w:val="0"/>
        <w:spacing w:before="240" w:after="240" w:line="360" w:lineRule="auto"/>
        <w:ind w:left="1433" w:hanging="479"/>
        <w:jc w:val="both"/>
        <w:outlineLvl w:val="1"/>
        <w:rPr>
          <w:b/>
          <w:bCs/>
          <w:sz w:val="32"/>
          <w:szCs w:val="32"/>
          <w:lang w:eastAsia="en-US"/>
        </w:rPr>
      </w:pPr>
      <w:bookmarkStart w:id="37" w:name="_Toc195646689"/>
      <w:r w:rsidRPr="00392E66">
        <w:rPr>
          <w:b/>
          <w:bCs/>
          <w:spacing w:val="-2"/>
          <w:sz w:val="32"/>
          <w:szCs w:val="32"/>
          <w:lang w:eastAsia="en-US"/>
        </w:rPr>
        <w:t>Вывод</w:t>
      </w:r>
      <w:bookmarkEnd w:id="37"/>
    </w:p>
    <w:p w:rsidR="00392E66" w:rsidRDefault="00392E66" w:rsidP="00C625A0">
      <w:pPr>
        <w:suppressAutoHyphens w:val="0"/>
        <w:autoSpaceDE w:val="0"/>
        <w:autoSpaceDN w:val="0"/>
        <w:spacing w:before="240" w:after="240" w:line="360" w:lineRule="auto"/>
        <w:ind w:left="244" w:right="650" w:firstLine="710"/>
        <w:jc w:val="both"/>
        <w:rPr>
          <w:sz w:val="28"/>
          <w:szCs w:val="28"/>
          <w:lang w:eastAsia="en-US"/>
        </w:rPr>
      </w:pPr>
      <w:r w:rsidRPr="00392E66">
        <w:rPr>
          <w:sz w:val="28"/>
          <w:szCs w:val="28"/>
          <w:lang w:eastAsia="en-US"/>
        </w:rPr>
        <w:t>В ходе выполнения</w:t>
      </w:r>
      <w:r w:rsidRPr="00392E66">
        <w:rPr>
          <w:spacing w:val="-2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практической работы было</w:t>
      </w:r>
      <w:r w:rsidRPr="00392E66">
        <w:rPr>
          <w:spacing w:val="-2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разработано</w:t>
      </w:r>
      <w:r w:rsidRPr="00392E66">
        <w:rPr>
          <w:spacing w:val="-1"/>
          <w:sz w:val="28"/>
          <w:szCs w:val="28"/>
          <w:lang w:eastAsia="en-US"/>
        </w:rPr>
        <w:t xml:space="preserve"> </w:t>
      </w:r>
      <w:r w:rsidRPr="00392E66">
        <w:rPr>
          <w:sz w:val="28"/>
          <w:szCs w:val="28"/>
          <w:lang w:eastAsia="en-US"/>
        </w:rPr>
        <w:t>техническое задание на создание игры "</w:t>
      </w:r>
      <w:r w:rsidRPr="00392E66">
        <w:rPr>
          <w:sz w:val="28"/>
          <w:szCs w:val="28"/>
          <w:lang w:val="en-US" w:eastAsia="en-US"/>
        </w:rPr>
        <w:t>Hook</w:t>
      </w:r>
      <w:r w:rsidRPr="00392E66">
        <w:rPr>
          <w:sz w:val="28"/>
          <w:szCs w:val="28"/>
          <w:lang w:eastAsia="en-US"/>
        </w:rPr>
        <w:t>-</w:t>
      </w:r>
      <w:r w:rsidRPr="00392E66">
        <w:rPr>
          <w:sz w:val="28"/>
          <w:szCs w:val="28"/>
          <w:lang w:val="en-US" w:eastAsia="en-US"/>
        </w:rPr>
        <w:t>Game</w:t>
      </w:r>
      <w:r w:rsidRPr="00392E66">
        <w:rPr>
          <w:sz w:val="28"/>
          <w:szCs w:val="28"/>
          <w:lang w:eastAsia="en-US"/>
        </w:rPr>
        <w:t>" в соответствии с требованиями ГОСТ 34.602-2020. Данный стандарт был выбран благодаря его полноте и структурированности, что позволяет охватить все аспекты разработки автоматизированных систем, включая функциональные, технически</w:t>
      </w:r>
      <w:r w:rsidR="00C625A0">
        <w:rPr>
          <w:sz w:val="28"/>
          <w:szCs w:val="28"/>
          <w:lang w:eastAsia="en-US"/>
        </w:rPr>
        <w:t>е и организационные требования.</w:t>
      </w:r>
    </w:p>
    <w:p w:rsidR="00C625A0" w:rsidRDefault="00C625A0">
      <w:pPr>
        <w:widowControl/>
        <w:suppressAutoHyphens w:val="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:rsidR="00A606B0" w:rsidRPr="00C839F1" w:rsidRDefault="00A606B0" w:rsidP="00C839F1">
      <w:pPr>
        <w:pStyle w:val="5"/>
        <w:spacing w:before="240" w:after="240"/>
        <w:outlineLvl w:val="0"/>
        <w:rPr>
          <w:b/>
          <w:bCs/>
          <w:sz w:val="36"/>
          <w:szCs w:val="36"/>
        </w:rPr>
      </w:pPr>
      <w:bookmarkStart w:id="38" w:name="_Toc195646690"/>
      <w:r w:rsidRPr="00A606B0">
        <w:rPr>
          <w:b/>
          <w:bCs/>
          <w:sz w:val="36"/>
          <w:szCs w:val="36"/>
        </w:rPr>
        <w:lastRenderedPageBreak/>
        <w:t>ЗАКЛЮЧЕНИЕ</w:t>
      </w:r>
      <w:bookmarkEnd w:id="38"/>
    </w:p>
    <w:p w:rsidR="00621872" w:rsidRDefault="00555138" w:rsidP="00555138">
      <w:pPr>
        <w:pStyle w:val="5"/>
        <w:rPr>
          <w:sz w:val="28"/>
          <w:szCs w:val="28"/>
        </w:rPr>
      </w:pPr>
      <w:r w:rsidRPr="00555138">
        <w:rPr>
          <w:sz w:val="28"/>
          <w:szCs w:val="28"/>
        </w:rPr>
        <w:t>В ходе выполнения практических работ №5-8 были разработаны</w:t>
      </w:r>
      <w:r>
        <w:rPr>
          <w:sz w:val="28"/>
          <w:szCs w:val="28"/>
        </w:rPr>
        <w:t xml:space="preserve"> </w:t>
      </w:r>
      <w:r w:rsidRPr="00555138">
        <w:rPr>
          <w:sz w:val="28"/>
          <w:szCs w:val="28"/>
        </w:rPr>
        <w:t>структурные диаграммы, которые помогли визуализировать основные</w:t>
      </w:r>
      <w:r>
        <w:rPr>
          <w:sz w:val="28"/>
          <w:szCs w:val="28"/>
        </w:rPr>
        <w:t xml:space="preserve"> </w:t>
      </w:r>
      <w:r w:rsidRPr="00555138">
        <w:rPr>
          <w:sz w:val="28"/>
          <w:szCs w:val="28"/>
        </w:rPr>
        <w:t>элементы игры. Это позволило четко определить взаимодействие между</w:t>
      </w:r>
      <w:r>
        <w:rPr>
          <w:sz w:val="28"/>
          <w:szCs w:val="28"/>
        </w:rPr>
        <w:t xml:space="preserve"> </w:t>
      </w:r>
      <w:r w:rsidRPr="00555138">
        <w:rPr>
          <w:sz w:val="28"/>
          <w:szCs w:val="28"/>
        </w:rPr>
        <w:t>объектами и логику игрового процесса. Особое внимание было уделено</w:t>
      </w:r>
      <w:r>
        <w:rPr>
          <w:sz w:val="28"/>
          <w:szCs w:val="28"/>
        </w:rPr>
        <w:t xml:space="preserve"> </w:t>
      </w:r>
      <w:r w:rsidRPr="00555138">
        <w:rPr>
          <w:sz w:val="28"/>
          <w:szCs w:val="28"/>
        </w:rPr>
        <w:t>проектированию архитектуры системы. Ну и важным этапом стало</w:t>
      </w:r>
      <w:r>
        <w:rPr>
          <w:sz w:val="28"/>
          <w:szCs w:val="28"/>
        </w:rPr>
        <w:t xml:space="preserve"> </w:t>
      </w:r>
      <w:r w:rsidRPr="00555138">
        <w:rPr>
          <w:sz w:val="28"/>
          <w:szCs w:val="28"/>
        </w:rPr>
        <w:t>формирование технического задания, которое было составлено в соответствии</w:t>
      </w:r>
      <w:r>
        <w:rPr>
          <w:sz w:val="28"/>
          <w:szCs w:val="28"/>
        </w:rPr>
        <w:t xml:space="preserve"> </w:t>
      </w:r>
      <w:r w:rsidRPr="00555138">
        <w:rPr>
          <w:sz w:val="28"/>
          <w:szCs w:val="28"/>
        </w:rPr>
        <w:t>с ГОСТ 34.602-2020. Полученные результаты станут основой для дальнейшей</w:t>
      </w:r>
      <w:r>
        <w:rPr>
          <w:sz w:val="28"/>
          <w:szCs w:val="28"/>
        </w:rPr>
        <w:t xml:space="preserve"> </w:t>
      </w:r>
      <w:r w:rsidRPr="00555138">
        <w:rPr>
          <w:sz w:val="28"/>
          <w:szCs w:val="28"/>
        </w:rPr>
        <w:t>реализации проекта, а также помогут избежать ошибок на этапе разработки.</w:t>
      </w:r>
      <w:r>
        <w:rPr>
          <w:sz w:val="28"/>
          <w:szCs w:val="28"/>
        </w:rPr>
        <w:t xml:space="preserve"> </w:t>
      </w:r>
      <w:r w:rsidRPr="00555138">
        <w:rPr>
          <w:sz w:val="28"/>
          <w:szCs w:val="28"/>
        </w:rPr>
        <w:t>Проект "</w:t>
      </w:r>
      <w:r w:rsidR="00F66FCE">
        <w:rPr>
          <w:lang w:val="en-US"/>
        </w:rPr>
        <w:t>Hook</w:t>
      </w:r>
      <w:r w:rsidR="00F66FCE">
        <w:t>-</w:t>
      </w:r>
      <w:r w:rsidR="00F66FCE">
        <w:rPr>
          <w:lang w:val="en-US"/>
        </w:rPr>
        <w:t>Game</w:t>
      </w:r>
      <w:r w:rsidRPr="00555138">
        <w:rPr>
          <w:sz w:val="28"/>
          <w:szCs w:val="28"/>
        </w:rPr>
        <w:t>" имеет все шансы стать интересной и</w:t>
      </w:r>
      <w:r>
        <w:rPr>
          <w:sz w:val="28"/>
          <w:szCs w:val="28"/>
        </w:rPr>
        <w:t xml:space="preserve"> </w:t>
      </w:r>
      <w:r w:rsidRPr="00555138">
        <w:rPr>
          <w:sz w:val="28"/>
          <w:szCs w:val="28"/>
        </w:rPr>
        <w:t>качественной игрой, которая привлечет внимание игроков своей уникальной</w:t>
      </w:r>
      <w:r>
        <w:rPr>
          <w:sz w:val="28"/>
          <w:szCs w:val="28"/>
        </w:rPr>
        <w:t xml:space="preserve"> </w:t>
      </w:r>
      <w:r w:rsidRPr="00555138">
        <w:rPr>
          <w:sz w:val="28"/>
          <w:szCs w:val="28"/>
        </w:rPr>
        <w:t>механикой и атмосферой.</w:t>
      </w:r>
      <w:r w:rsidR="00621872">
        <w:rPr>
          <w:sz w:val="28"/>
          <w:szCs w:val="28"/>
        </w:rPr>
        <w:br w:type="page"/>
      </w:r>
    </w:p>
    <w:p w:rsidR="00A606B0" w:rsidRDefault="00621872" w:rsidP="00621872">
      <w:pPr>
        <w:pStyle w:val="5"/>
        <w:outlineLvl w:val="0"/>
        <w:rPr>
          <w:b/>
          <w:bCs/>
          <w:sz w:val="36"/>
          <w:szCs w:val="36"/>
        </w:rPr>
      </w:pPr>
      <w:bookmarkStart w:id="39" w:name="_Toc195646691"/>
      <w:r w:rsidRPr="00621872">
        <w:rPr>
          <w:b/>
          <w:bCs/>
          <w:sz w:val="36"/>
          <w:szCs w:val="36"/>
        </w:rPr>
        <w:lastRenderedPageBreak/>
        <w:t>СПИСОК ИСТОЧНИКОВ</w:t>
      </w:r>
      <w:bookmarkEnd w:id="39"/>
    </w:p>
    <w:p w:rsidR="00621872" w:rsidRDefault="002E7ABE" w:rsidP="00621872">
      <w:pPr>
        <w:pStyle w:val="5"/>
        <w:numPr>
          <w:ilvl w:val="3"/>
          <w:numId w:val="26"/>
        </w:numPr>
        <w:ind w:left="0" w:firstLine="709"/>
        <w:rPr>
          <w:sz w:val="28"/>
          <w:szCs w:val="28"/>
        </w:rPr>
      </w:pPr>
      <w:r w:rsidRPr="001B0C50">
        <w:rPr>
          <w:sz w:val="28"/>
          <w:szCs w:val="28"/>
        </w:rPr>
        <w:t>https://docs.unrealengine.com/5.0/en-US/</w:t>
      </w:r>
    </w:p>
    <w:p w:rsidR="00621872" w:rsidRDefault="00C625A0" w:rsidP="00621872">
      <w:pPr>
        <w:pStyle w:val="5"/>
        <w:numPr>
          <w:ilvl w:val="3"/>
          <w:numId w:val="26"/>
        </w:numPr>
        <w:ind w:left="0" w:firstLine="709"/>
        <w:rPr>
          <w:sz w:val="28"/>
          <w:szCs w:val="28"/>
        </w:rPr>
      </w:pPr>
      <w:hyperlink r:id="rId21" w:history="1">
        <w:r w:rsidRPr="009911BF">
          <w:rPr>
            <w:rStyle w:val="af2"/>
            <w:sz w:val="28"/>
            <w:szCs w:val="28"/>
            <w:lang w:val="en-US"/>
          </w:rPr>
          <w:t>https</w:t>
        </w:r>
        <w:r w:rsidRPr="009911BF">
          <w:rPr>
            <w:rStyle w:val="af2"/>
            <w:sz w:val="28"/>
            <w:szCs w:val="28"/>
          </w:rPr>
          <w:t>://</w:t>
        </w:r>
        <w:r w:rsidRPr="009911BF">
          <w:rPr>
            <w:rStyle w:val="af2"/>
            <w:sz w:val="28"/>
            <w:szCs w:val="28"/>
            <w:lang w:val="en-US"/>
          </w:rPr>
          <w:t>store</w:t>
        </w:r>
        <w:r w:rsidRPr="009911BF">
          <w:rPr>
            <w:rStyle w:val="af2"/>
            <w:sz w:val="28"/>
            <w:szCs w:val="28"/>
          </w:rPr>
          <w:t>.</w:t>
        </w:r>
        <w:r w:rsidRPr="009911BF">
          <w:rPr>
            <w:rStyle w:val="af2"/>
            <w:sz w:val="28"/>
            <w:szCs w:val="28"/>
            <w:lang w:val="en-US"/>
          </w:rPr>
          <w:t>steampowered</w:t>
        </w:r>
        <w:r w:rsidRPr="009911BF">
          <w:rPr>
            <w:rStyle w:val="af2"/>
            <w:sz w:val="28"/>
            <w:szCs w:val="28"/>
          </w:rPr>
          <w:t>.</w:t>
        </w:r>
        <w:r w:rsidRPr="009911BF">
          <w:rPr>
            <w:rStyle w:val="af2"/>
            <w:sz w:val="28"/>
            <w:szCs w:val="28"/>
            <w:lang w:val="en-US"/>
          </w:rPr>
          <w:t>com</w:t>
        </w:r>
        <w:r w:rsidRPr="009911BF">
          <w:rPr>
            <w:rStyle w:val="af2"/>
            <w:sz w:val="28"/>
            <w:szCs w:val="28"/>
          </w:rPr>
          <w:t>/</w:t>
        </w:r>
        <w:r w:rsidRPr="009911BF">
          <w:rPr>
            <w:rStyle w:val="af2"/>
            <w:sz w:val="28"/>
            <w:szCs w:val="28"/>
            <w:lang w:val="en-US"/>
          </w:rPr>
          <w:t>app</w:t>
        </w:r>
        <w:r w:rsidRPr="009911BF">
          <w:rPr>
            <w:rStyle w:val="af2"/>
            <w:sz w:val="28"/>
            <w:szCs w:val="28"/>
          </w:rPr>
          <w:t>/278360/</w:t>
        </w:r>
        <w:r w:rsidRPr="009911BF">
          <w:rPr>
            <w:rStyle w:val="af2"/>
            <w:sz w:val="28"/>
            <w:szCs w:val="28"/>
            <w:lang w:val="en-US"/>
          </w:rPr>
          <w:t>A</w:t>
        </w:r>
        <w:r w:rsidRPr="009911BF">
          <w:rPr>
            <w:rStyle w:val="af2"/>
            <w:sz w:val="28"/>
            <w:szCs w:val="28"/>
          </w:rPr>
          <w:t>_</w:t>
        </w:r>
        <w:r w:rsidRPr="009911BF">
          <w:rPr>
            <w:rStyle w:val="af2"/>
            <w:sz w:val="28"/>
            <w:szCs w:val="28"/>
            <w:lang w:val="en-US"/>
          </w:rPr>
          <w:t>Story</w:t>
        </w:r>
        <w:r w:rsidRPr="009911BF">
          <w:rPr>
            <w:rStyle w:val="af2"/>
            <w:sz w:val="28"/>
            <w:szCs w:val="28"/>
          </w:rPr>
          <w:t>_</w:t>
        </w:r>
        <w:r w:rsidRPr="009911BF">
          <w:rPr>
            <w:rStyle w:val="af2"/>
            <w:sz w:val="28"/>
            <w:szCs w:val="28"/>
            <w:lang w:val="en-US"/>
          </w:rPr>
          <w:t>About</w:t>
        </w:r>
        <w:r w:rsidRPr="009911BF">
          <w:rPr>
            <w:rStyle w:val="af2"/>
            <w:sz w:val="28"/>
            <w:szCs w:val="28"/>
          </w:rPr>
          <w:t>_</w:t>
        </w:r>
        <w:r w:rsidRPr="009911BF">
          <w:rPr>
            <w:rStyle w:val="af2"/>
            <w:sz w:val="28"/>
            <w:szCs w:val="28"/>
            <w:lang w:val="en-US"/>
          </w:rPr>
          <w:t>My</w:t>
        </w:r>
        <w:r w:rsidRPr="009911BF">
          <w:rPr>
            <w:rStyle w:val="af2"/>
            <w:sz w:val="28"/>
            <w:szCs w:val="28"/>
          </w:rPr>
          <w:t>_</w:t>
        </w:r>
        <w:r w:rsidRPr="009911BF">
          <w:rPr>
            <w:rStyle w:val="af2"/>
            <w:sz w:val="28"/>
            <w:szCs w:val="28"/>
            <w:lang w:val="en-US"/>
          </w:rPr>
          <w:t>Uncle</w:t>
        </w:r>
        <w:r w:rsidRPr="009911BF">
          <w:rPr>
            <w:rStyle w:val="af2"/>
            <w:sz w:val="28"/>
            <w:szCs w:val="28"/>
          </w:rPr>
          <w:t>/</w:t>
        </w:r>
      </w:hyperlink>
    </w:p>
    <w:p w:rsidR="00C625A0" w:rsidRDefault="00C625A0" w:rsidP="00621872">
      <w:pPr>
        <w:pStyle w:val="5"/>
        <w:numPr>
          <w:ilvl w:val="3"/>
          <w:numId w:val="26"/>
        </w:numPr>
        <w:ind w:left="0" w:firstLine="709"/>
        <w:rPr>
          <w:sz w:val="28"/>
          <w:szCs w:val="28"/>
        </w:rPr>
      </w:pPr>
      <w:r w:rsidRPr="00C625A0">
        <w:rPr>
          <w:sz w:val="28"/>
          <w:szCs w:val="28"/>
        </w:rPr>
        <w:t>Методические указания по практическим работам №5-8 по предмету «Системная и программная инженерия» [Электронный ресурс] — URL: https://online-edu.mirea.ru/mod/assign/view.php?id=445056 (Дата обращения: 24.02.2025).</w:t>
      </w:r>
    </w:p>
    <w:p w:rsidR="00C625A0" w:rsidRPr="00C625A0" w:rsidRDefault="00C625A0" w:rsidP="00C625A0">
      <w:pPr>
        <w:pStyle w:val="5"/>
        <w:numPr>
          <w:ilvl w:val="3"/>
          <w:numId w:val="26"/>
        </w:numPr>
        <w:ind w:left="0" w:firstLine="709"/>
        <w:rPr>
          <w:sz w:val="28"/>
          <w:szCs w:val="28"/>
        </w:rPr>
      </w:pPr>
      <w:r w:rsidRPr="00C625A0">
        <w:rPr>
          <w:sz w:val="28"/>
          <w:szCs w:val="28"/>
        </w:rPr>
        <w:t>ГОСТ 34.602-2020. Информационные технологии. Техническое задание на создание автоматизированной системы. – Дата</w:t>
      </w:r>
      <w:r>
        <w:rPr>
          <w:sz w:val="28"/>
          <w:szCs w:val="28"/>
        </w:rPr>
        <w:t xml:space="preserve"> введения 2022-01- 01. – Москва</w:t>
      </w:r>
      <w:r w:rsidRPr="00C625A0">
        <w:rPr>
          <w:sz w:val="28"/>
          <w:szCs w:val="28"/>
        </w:rPr>
        <w:t>: Российский институт стандартизации, 2022. – 15 с. (Дата обращения: 24.02.2025).</w:t>
      </w:r>
    </w:p>
    <w:sectPr w:rsidR="00C625A0" w:rsidRPr="00C625A0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4F0E" w:rsidRDefault="00BF4F0E" w:rsidP="00A606B0">
      <w:r>
        <w:separator/>
      </w:r>
    </w:p>
  </w:endnote>
  <w:endnote w:type="continuationSeparator" w:id="0">
    <w:p w:rsidR="00BF4F0E" w:rsidRDefault="00BF4F0E" w:rsidP="00A606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  <w:sig w:usb0="E0000AFF" w:usb1="500078FF" w:usb2="00000021" w:usb3="00000000" w:csb0="000001BF" w:csb1="00000000"/>
  </w:font>
  <w:font w:name="Noto Sans CJK SC">
    <w:charset w:val="01"/>
    <w:family w:val="auto"/>
    <w:pitch w:val="variable"/>
  </w:font>
  <w:font w:name="Lohit Devanagari">
    <w:altName w:val="Calibri"/>
    <w:charset w:val="01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4F0E" w:rsidRDefault="00BF4F0E" w:rsidP="00A606B0">
      <w:r>
        <w:separator/>
      </w:r>
    </w:p>
  </w:footnote>
  <w:footnote w:type="continuationSeparator" w:id="0">
    <w:p w:rsidR="00BF4F0E" w:rsidRDefault="00BF4F0E" w:rsidP="00A606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708"/>
        </w:tabs>
        <w:ind w:left="708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708"/>
        </w:tabs>
        <w:ind w:left="708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708"/>
        </w:tabs>
        <w:ind w:left="708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708"/>
        </w:tabs>
        <w:ind w:left="708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708"/>
        </w:tabs>
        <w:ind w:left="708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708"/>
        </w:tabs>
        <w:ind w:left="708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708"/>
        </w:tabs>
        <w:ind w:left="708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708"/>
        </w:tabs>
        <w:ind w:left="708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708"/>
        </w:tabs>
        <w:ind w:left="708" w:firstLine="0"/>
      </w:pPr>
    </w:lvl>
  </w:abstractNum>
  <w:abstractNum w:abstractNumId="1" w15:restartNumberingAfterBreak="0">
    <w:nsid w:val="00000002"/>
    <w:multiLevelType w:val="multilevel"/>
    <w:tmpl w:val="00000002"/>
    <w:name w:val="WWNum13"/>
    <w:lvl w:ilvl="0">
      <w:start w:val="3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24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96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50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612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684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7920" w:hanging="2160"/>
      </w:pPr>
    </w:lvl>
  </w:abstractNum>
  <w:abstractNum w:abstractNumId="2" w15:restartNumberingAfterBreak="0">
    <w:nsid w:val="00000003"/>
    <w:multiLevelType w:val="multilevel"/>
    <w:tmpl w:val="00000003"/>
    <w:name w:val="WWNum1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 w15:restartNumberingAfterBreak="0">
    <w:nsid w:val="00000004"/>
    <w:multiLevelType w:val="multilevel"/>
    <w:tmpl w:val="00000004"/>
    <w:name w:val="WWNum1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)"/>
      <w:lvlJc w:val="left"/>
      <w:pPr>
        <w:tabs>
          <w:tab w:val="num" w:pos="0"/>
        </w:tabs>
        <w:ind w:left="1440" w:hanging="360"/>
      </w:pPr>
    </w:lvl>
    <w:lvl w:ilvl="2">
      <w:start w:val="1"/>
      <w:numFmt w:val="decimal"/>
      <w:lvlText w:val="%3)"/>
      <w:lvlJc w:val="left"/>
      <w:pPr>
        <w:tabs>
          <w:tab w:val="num" w:pos="0"/>
        </w:tabs>
        <w:ind w:left="2160" w:hanging="360"/>
      </w:pPr>
    </w:lvl>
    <w:lvl w:ilvl="3">
      <w:start w:val="1"/>
      <w:numFmt w:val="decimal"/>
      <w:lvlText w:val="%4)"/>
      <w:lvlJc w:val="left"/>
      <w:pPr>
        <w:tabs>
          <w:tab w:val="num" w:pos="0"/>
        </w:tabs>
        <w:ind w:left="2880" w:hanging="360"/>
      </w:pPr>
    </w:lvl>
    <w:lvl w:ilvl="4">
      <w:start w:val="1"/>
      <w:numFmt w:val="decimal"/>
      <w:lvlText w:val="%5)"/>
      <w:lvlJc w:val="left"/>
      <w:pPr>
        <w:tabs>
          <w:tab w:val="num" w:pos="0"/>
        </w:tabs>
        <w:ind w:left="3600" w:hanging="360"/>
      </w:pPr>
    </w:lvl>
    <w:lvl w:ilvl="5">
      <w:start w:val="1"/>
      <w:numFmt w:val="decimal"/>
      <w:lvlText w:val="%6)"/>
      <w:lvlJc w:val="left"/>
      <w:pPr>
        <w:tabs>
          <w:tab w:val="num" w:pos="0"/>
        </w:tabs>
        <w:ind w:left="4320" w:hanging="360"/>
      </w:pPr>
    </w:lvl>
    <w:lvl w:ilvl="6">
      <w:start w:val="1"/>
      <w:numFmt w:val="decimal"/>
      <w:lvlText w:val="%7)"/>
      <w:lvlJc w:val="left"/>
      <w:pPr>
        <w:tabs>
          <w:tab w:val="num" w:pos="0"/>
        </w:tabs>
        <w:ind w:left="5040" w:hanging="360"/>
      </w:pPr>
    </w:lvl>
    <w:lvl w:ilvl="7">
      <w:start w:val="1"/>
      <w:numFmt w:val="decimal"/>
      <w:lvlText w:val="%8)"/>
      <w:lvlJc w:val="left"/>
      <w:pPr>
        <w:tabs>
          <w:tab w:val="num" w:pos="0"/>
        </w:tabs>
        <w:ind w:left="5760" w:hanging="360"/>
      </w:pPr>
    </w:lvl>
    <w:lvl w:ilvl="8">
      <w:start w:val="1"/>
      <w:numFmt w:val="decimal"/>
      <w:lvlText w:val="%9)"/>
      <w:lvlJc w:val="left"/>
      <w:pPr>
        <w:tabs>
          <w:tab w:val="num" w:pos="0"/>
        </w:tabs>
        <w:ind w:left="6480" w:hanging="360"/>
      </w:pPr>
    </w:lvl>
  </w:abstractNum>
  <w:abstractNum w:abstractNumId="4" w15:restartNumberingAfterBreak="0">
    <w:nsid w:val="05CB5E62"/>
    <w:multiLevelType w:val="hybridMultilevel"/>
    <w:tmpl w:val="48B47E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E31E51"/>
    <w:multiLevelType w:val="hybridMultilevel"/>
    <w:tmpl w:val="013825B0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6" w15:restartNumberingAfterBreak="0">
    <w:nsid w:val="08FA021B"/>
    <w:multiLevelType w:val="hybridMultilevel"/>
    <w:tmpl w:val="E9DE67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0E2F605C"/>
    <w:multiLevelType w:val="hybridMultilevel"/>
    <w:tmpl w:val="B9BCF4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78542A"/>
    <w:multiLevelType w:val="hybridMultilevel"/>
    <w:tmpl w:val="08423914"/>
    <w:lvl w:ilvl="0" w:tplc="FFFFFFFF">
      <w:start w:val="1"/>
      <w:numFmt w:val="decimal"/>
      <w:lvlText w:val="%1."/>
      <w:lvlJc w:val="left"/>
      <w:pPr>
        <w:ind w:left="220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6E63925"/>
    <w:multiLevelType w:val="hybridMultilevel"/>
    <w:tmpl w:val="1E94858E"/>
    <w:lvl w:ilvl="0" w:tplc="FA94B42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C265A84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F502730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BE16D1D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BB8EBC48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D15C3D5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4352FECC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1D4D970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2CD2C932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7D310C"/>
    <w:multiLevelType w:val="hybridMultilevel"/>
    <w:tmpl w:val="A058D0CA"/>
    <w:lvl w:ilvl="0" w:tplc="4C5E1BC2">
      <w:start w:val="1"/>
      <w:numFmt w:val="decimal"/>
      <w:lvlText w:val="%1."/>
      <w:lvlJc w:val="left"/>
      <w:pPr>
        <w:ind w:left="131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392E128A">
      <w:numFmt w:val="bullet"/>
      <w:lvlText w:val="•"/>
      <w:lvlJc w:val="left"/>
      <w:pPr>
        <w:ind w:left="2223" w:hanging="360"/>
      </w:pPr>
      <w:rPr>
        <w:rFonts w:hint="default"/>
        <w:lang w:val="ru-RU" w:eastAsia="en-US" w:bidi="ar-SA"/>
      </w:rPr>
    </w:lvl>
    <w:lvl w:ilvl="2" w:tplc="A64E779A">
      <w:numFmt w:val="bullet"/>
      <w:lvlText w:val="•"/>
      <w:lvlJc w:val="left"/>
      <w:pPr>
        <w:ind w:left="3126" w:hanging="360"/>
      </w:pPr>
      <w:rPr>
        <w:rFonts w:hint="default"/>
        <w:lang w:val="ru-RU" w:eastAsia="en-US" w:bidi="ar-SA"/>
      </w:rPr>
    </w:lvl>
    <w:lvl w:ilvl="3" w:tplc="AC0E3306">
      <w:numFmt w:val="bullet"/>
      <w:lvlText w:val="•"/>
      <w:lvlJc w:val="left"/>
      <w:pPr>
        <w:ind w:left="4029" w:hanging="360"/>
      </w:pPr>
      <w:rPr>
        <w:rFonts w:hint="default"/>
        <w:lang w:val="ru-RU" w:eastAsia="en-US" w:bidi="ar-SA"/>
      </w:rPr>
    </w:lvl>
    <w:lvl w:ilvl="4" w:tplc="F08E1AAE">
      <w:numFmt w:val="bullet"/>
      <w:lvlText w:val="•"/>
      <w:lvlJc w:val="left"/>
      <w:pPr>
        <w:ind w:left="4933" w:hanging="360"/>
      </w:pPr>
      <w:rPr>
        <w:rFonts w:hint="default"/>
        <w:lang w:val="ru-RU" w:eastAsia="en-US" w:bidi="ar-SA"/>
      </w:rPr>
    </w:lvl>
    <w:lvl w:ilvl="5" w:tplc="F2427868">
      <w:numFmt w:val="bullet"/>
      <w:lvlText w:val="•"/>
      <w:lvlJc w:val="left"/>
      <w:pPr>
        <w:ind w:left="5836" w:hanging="360"/>
      </w:pPr>
      <w:rPr>
        <w:rFonts w:hint="default"/>
        <w:lang w:val="ru-RU" w:eastAsia="en-US" w:bidi="ar-SA"/>
      </w:rPr>
    </w:lvl>
    <w:lvl w:ilvl="6" w:tplc="B608EC48">
      <w:numFmt w:val="bullet"/>
      <w:lvlText w:val="•"/>
      <w:lvlJc w:val="left"/>
      <w:pPr>
        <w:ind w:left="6739" w:hanging="360"/>
      </w:pPr>
      <w:rPr>
        <w:rFonts w:hint="default"/>
        <w:lang w:val="ru-RU" w:eastAsia="en-US" w:bidi="ar-SA"/>
      </w:rPr>
    </w:lvl>
    <w:lvl w:ilvl="7" w:tplc="08809520">
      <w:numFmt w:val="bullet"/>
      <w:lvlText w:val="•"/>
      <w:lvlJc w:val="left"/>
      <w:pPr>
        <w:ind w:left="7643" w:hanging="360"/>
      </w:pPr>
      <w:rPr>
        <w:rFonts w:hint="default"/>
        <w:lang w:val="ru-RU" w:eastAsia="en-US" w:bidi="ar-SA"/>
      </w:rPr>
    </w:lvl>
    <w:lvl w:ilvl="8" w:tplc="821CDFD8">
      <w:numFmt w:val="bullet"/>
      <w:lvlText w:val="•"/>
      <w:lvlJc w:val="left"/>
      <w:pPr>
        <w:ind w:left="8546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24DB19BE"/>
    <w:multiLevelType w:val="hybridMultilevel"/>
    <w:tmpl w:val="64BC0D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9D33448"/>
    <w:multiLevelType w:val="multilevel"/>
    <w:tmpl w:val="D3C6E3B2"/>
    <w:lvl w:ilvl="0">
      <w:start w:val="8"/>
      <w:numFmt w:val="decimal"/>
      <w:lvlText w:val="%1"/>
      <w:lvlJc w:val="left"/>
      <w:pPr>
        <w:ind w:left="1434" w:hanging="48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34" w:hanging="48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85" w:hanging="63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782" w:hanging="8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4">
      <w:numFmt w:val="bullet"/>
      <w:lvlText w:val=""/>
      <w:lvlJc w:val="left"/>
      <w:pPr>
        <w:ind w:left="167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4229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54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78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3" w:hanging="360"/>
      </w:pPr>
      <w:rPr>
        <w:rFonts w:hint="default"/>
        <w:lang w:val="ru-RU" w:eastAsia="en-US" w:bidi="ar-SA"/>
      </w:rPr>
    </w:lvl>
  </w:abstractNum>
  <w:abstractNum w:abstractNumId="13" w15:restartNumberingAfterBreak="0">
    <w:nsid w:val="2BBB6982"/>
    <w:multiLevelType w:val="hybridMultilevel"/>
    <w:tmpl w:val="7AA821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BE12162"/>
    <w:multiLevelType w:val="hybridMultilevel"/>
    <w:tmpl w:val="D90065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F77238D"/>
    <w:multiLevelType w:val="hybridMultilevel"/>
    <w:tmpl w:val="A186F914"/>
    <w:lvl w:ilvl="0" w:tplc="FFFFFFFF">
      <w:start w:val="1"/>
      <w:numFmt w:val="decimal"/>
      <w:lvlText w:val="%1."/>
      <w:lvlJc w:val="left"/>
      <w:pPr>
        <w:ind w:left="1500" w:hanging="360"/>
      </w:pPr>
    </w:lvl>
    <w:lvl w:ilvl="1" w:tplc="FFFFFFFF" w:tentative="1">
      <w:start w:val="1"/>
      <w:numFmt w:val="lowerLetter"/>
      <w:lvlText w:val="%2."/>
      <w:lvlJc w:val="left"/>
      <w:pPr>
        <w:ind w:left="2220" w:hanging="360"/>
      </w:pPr>
    </w:lvl>
    <w:lvl w:ilvl="2" w:tplc="FFFFFFFF" w:tentative="1">
      <w:start w:val="1"/>
      <w:numFmt w:val="lowerRoman"/>
      <w:lvlText w:val="%3."/>
      <w:lvlJc w:val="right"/>
      <w:pPr>
        <w:ind w:left="2940" w:hanging="180"/>
      </w:pPr>
    </w:lvl>
    <w:lvl w:ilvl="3" w:tplc="FFFFFFFF" w:tentative="1">
      <w:start w:val="1"/>
      <w:numFmt w:val="decimal"/>
      <w:lvlText w:val="%4."/>
      <w:lvlJc w:val="left"/>
      <w:pPr>
        <w:ind w:left="3660" w:hanging="360"/>
      </w:pPr>
    </w:lvl>
    <w:lvl w:ilvl="4" w:tplc="FFFFFFFF" w:tentative="1">
      <w:start w:val="1"/>
      <w:numFmt w:val="lowerLetter"/>
      <w:lvlText w:val="%5."/>
      <w:lvlJc w:val="left"/>
      <w:pPr>
        <w:ind w:left="4380" w:hanging="360"/>
      </w:pPr>
    </w:lvl>
    <w:lvl w:ilvl="5" w:tplc="FFFFFFFF" w:tentative="1">
      <w:start w:val="1"/>
      <w:numFmt w:val="lowerRoman"/>
      <w:lvlText w:val="%6."/>
      <w:lvlJc w:val="right"/>
      <w:pPr>
        <w:ind w:left="5100" w:hanging="180"/>
      </w:pPr>
    </w:lvl>
    <w:lvl w:ilvl="6" w:tplc="FFFFFFFF" w:tentative="1">
      <w:start w:val="1"/>
      <w:numFmt w:val="decimal"/>
      <w:lvlText w:val="%7."/>
      <w:lvlJc w:val="left"/>
      <w:pPr>
        <w:ind w:left="5820" w:hanging="360"/>
      </w:pPr>
    </w:lvl>
    <w:lvl w:ilvl="7" w:tplc="FFFFFFFF" w:tentative="1">
      <w:start w:val="1"/>
      <w:numFmt w:val="lowerLetter"/>
      <w:lvlText w:val="%8."/>
      <w:lvlJc w:val="left"/>
      <w:pPr>
        <w:ind w:left="6540" w:hanging="360"/>
      </w:pPr>
    </w:lvl>
    <w:lvl w:ilvl="8" w:tplc="FFFFFFFF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6" w15:restartNumberingAfterBreak="0">
    <w:nsid w:val="36C14B61"/>
    <w:multiLevelType w:val="hybridMultilevel"/>
    <w:tmpl w:val="1A4E7A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E20FE4"/>
    <w:multiLevelType w:val="hybridMultilevel"/>
    <w:tmpl w:val="91CE0280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8" w15:restartNumberingAfterBreak="0">
    <w:nsid w:val="44B63F87"/>
    <w:multiLevelType w:val="multilevel"/>
    <w:tmpl w:val="00000002"/>
    <w:lvl w:ilvl="0">
      <w:start w:val="3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24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96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50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612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684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7920" w:hanging="2160"/>
      </w:pPr>
    </w:lvl>
  </w:abstractNum>
  <w:abstractNum w:abstractNumId="19" w15:restartNumberingAfterBreak="0">
    <w:nsid w:val="480B10D2"/>
    <w:multiLevelType w:val="hybridMultilevel"/>
    <w:tmpl w:val="ECBC6EC0"/>
    <w:lvl w:ilvl="0" w:tplc="3D30EB32">
      <w:numFmt w:val="bullet"/>
      <w:lvlText w:val=""/>
      <w:lvlJc w:val="left"/>
      <w:pPr>
        <w:ind w:left="137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D66BC62">
      <w:numFmt w:val="bullet"/>
      <w:lvlText w:val="•"/>
      <w:lvlJc w:val="left"/>
      <w:pPr>
        <w:ind w:left="2277" w:hanging="360"/>
      </w:pPr>
      <w:rPr>
        <w:rFonts w:hint="default"/>
        <w:lang w:val="ru-RU" w:eastAsia="en-US" w:bidi="ar-SA"/>
      </w:rPr>
    </w:lvl>
    <w:lvl w:ilvl="2" w:tplc="741013A2">
      <w:numFmt w:val="bullet"/>
      <w:lvlText w:val="•"/>
      <w:lvlJc w:val="left"/>
      <w:pPr>
        <w:ind w:left="3174" w:hanging="360"/>
      </w:pPr>
      <w:rPr>
        <w:rFonts w:hint="default"/>
        <w:lang w:val="ru-RU" w:eastAsia="en-US" w:bidi="ar-SA"/>
      </w:rPr>
    </w:lvl>
    <w:lvl w:ilvl="3" w:tplc="B0B0DC04">
      <w:numFmt w:val="bullet"/>
      <w:lvlText w:val="•"/>
      <w:lvlJc w:val="left"/>
      <w:pPr>
        <w:ind w:left="4071" w:hanging="360"/>
      </w:pPr>
      <w:rPr>
        <w:rFonts w:hint="default"/>
        <w:lang w:val="ru-RU" w:eastAsia="en-US" w:bidi="ar-SA"/>
      </w:rPr>
    </w:lvl>
    <w:lvl w:ilvl="4" w:tplc="3496E60A">
      <w:numFmt w:val="bullet"/>
      <w:lvlText w:val="•"/>
      <w:lvlJc w:val="left"/>
      <w:pPr>
        <w:ind w:left="4969" w:hanging="360"/>
      </w:pPr>
      <w:rPr>
        <w:rFonts w:hint="default"/>
        <w:lang w:val="ru-RU" w:eastAsia="en-US" w:bidi="ar-SA"/>
      </w:rPr>
    </w:lvl>
    <w:lvl w:ilvl="5" w:tplc="933A8D56">
      <w:numFmt w:val="bullet"/>
      <w:lvlText w:val="•"/>
      <w:lvlJc w:val="left"/>
      <w:pPr>
        <w:ind w:left="5866" w:hanging="360"/>
      </w:pPr>
      <w:rPr>
        <w:rFonts w:hint="default"/>
        <w:lang w:val="ru-RU" w:eastAsia="en-US" w:bidi="ar-SA"/>
      </w:rPr>
    </w:lvl>
    <w:lvl w:ilvl="6" w:tplc="B73AE260">
      <w:numFmt w:val="bullet"/>
      <w:lvlText w:val="•"/>
      <w:lvlJc w:val="left"/>
      <w:pPr>
        <w:ind w:left="6763" w:hanging="360"/>
      </w:pPr>
      <w:rPr>
        <w:rFonts w:hint="default"/>
        <w:lang w:val="ru-RU" w:eastAsia="en-US" w:bidi="ar-SA"/>
      </w:rPr>
    </w:lvl>
    <w:lvl w:ilvl="7" w:tplc="2BE69DEE">
      <w:numFmt w:val="bullet"/>
      <w:lvlText w:val="•"/>
      <w:lvlJc w:val="left"/>
      <w:pPr>
        <w:ind w:left="7661" w:hanging="360"/>
      </w:pPr>
      <w:rPr>
        <w:rFonts w:hint="default"/>
        <w:lang w:val="ru-RU" w:eastAsia="en-US" w:bidi="ar-SA"/>
      </w:rPr>
    </w:lvl>
    <w:lvl w:ilvl="8" w:tplc="45EE185C">
      <w:numFmt w:val="bullet"/>
      <w:lvlText w:val="•"/>
      <w:lvlJc w:val="left"/>
      <w:pPr>
        <w:ind w:left="8558" w:hanging="360"/>
      </w:pPr>
      <w:rPr>
        <w:rFonts w:hint="default"/>
        <w:lang w:val="ru-RU" w:eastAsia="en-US" w:bidi="ar-SA"/>
      </w:rPr>
    </w:lvl>
  </w:abstractNum>
  <w:abstractNum w:abstractNumId="20" w15:restartNumberingAfterBreak="0">
    <w:nsid w:val="48E820D8"/>
    <w:multiLevelType w:val="hybridMultilevel"/>
    <w:tmpl w:val="6B7610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B734715"/>
    <w:multiLevelType w:val="hybridMultilevel"/>
    <w:tmpl w:val="F7340F5C"/>
    <w:lvl w:ilvl="0" w:tplc="FFFFFFFF">
      <w:start w:val="1"/>
      <w:numFmt w:val="decimal"/>
      <w:lvlText w:val="%1."/>
      <w:lvlJc w:val="left"/>
      <w:pPr>
        <w:ind w:left="1500" w:hanging="360"/>
      </w:pPr>
    </w:lvl>
    <w:lvl w:ilvl="1" w:tplc="FFFFFFFF" w:tentative="1">
      <w:start w:val="1"/>
      <w:numFmt w:val="lowerLetter"/>
      <w:lvlText w:val="%2."/>
      <w:lvlJc w:val="left"/>
      <w:pPr>
        <w:ind w:left="2220" w:hanging="360"/>
      </w:pPr>
    </w:lvl>
    <w:lvl w:ilvl="2" w:tplc="FFFFFFFF" w:tentative="1">
      <w:start w:val="1"/>
      <w:numFmt w:val="lowerRoman"/>
      <w:lvlText w:val="%3."/>
      <w:lvlJc w:val="right"/>
      <w:pPr>
        <w:ind w:left="2940" w:hanging="180"/>
      </w:pPr>
    </w:lvl>
    <w:lvl w:ilvl="3" w:tplc="FFFFFFFF" w:tentative="1">
      <w:start w:val="1"/>
      <w:numFmt w:val="decimal"/>
      <w:lvlText w:val="%4."/>
      <w:lvlJc w:val="left"/>
      <w:pPr>
        <w:ind w:left="3660" w:hanging="360"/>
      </w:pPr>
    </w:lvl>
    <w:lvl w:ilvl="4" w:tplc="FFFFFFFF" w:tentative="1">
      <w:start w:val="1"/>
      <w:numFmt w:val="lowerLetter"/>
      <w:lvlText w:val="%5."/>
      <w:lvlJc w:val="left"/>
      <w:pPr>
        <w:ind w:left="4380" w:hanging="360"/>
      </w:pPr>
    </w:lvl>
    <w:lvl w:ilvl="5" w:tplc="FFFFFFFF" w:tentative="1">
      <w:start w:val="1"/>
      <w:numFmt w:val="lowerRoman"/>
      <w:lvlText w:val="%6."/>
      <w:lvlJc w:val="right"/>
      <w:pPr>
        <w:ind w:left="5100" w:hanging="180"/>
      </w:pPr>
    </w:lvl>
    <w:lvl w:ilvl="6" w:tplc="FFFFFFFF" w:tentative="1">
      <w:start w:val="1"/>
      <w:numFmt w:val="decimal"/>
      <w:lvlText w:val="%7."/>
      <w:lvlJc w:val="left"/>
      <w:pPr>
        <w:ind w:left="5820" w:hanging="360"/>
      </w:pPr>
    </w:lvl>
    <w:lvl w:ilvl="7" w:tplc="FFFFFFFF" w:tentative="1">
      <w:start w:val="1"/>
      <w:numFmt w:val="lowerLetter"/>
      <w:lvlText w:val="%8."/>
      <w:lvlJc w:val="left"/>
      <w:pPr>
        <w:ind w:left="6540" w:hanging="360"/>
      </w:pPr>
    </w:lvl>
    <w:lvl w:ilvl="8" w:tplc="FFFFFFFF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2" w15:restartNumberingAfterBreak="0">
    <w:nsid w:val="4B9563C9"/>
    <w:multiLevelType w:val="hybridMultilevel"/>
    <w:tmpl w:val="5844C47A"/>
    <w:lvl w:ilvl="0" w:tplc="A802D446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1E5294"/>
    <w:multiLevelType w:val="hybridMultilevel"/>
    <w:tmpl w:val="8CB8EF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2403102"/>
    <w:multiLevelType w:val="hybridMultilevel"/>
    <w:tmpl w:val="94D8CE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2C211B4"/>
    <w:multiLevelType w:val="multilevel"/>
    <w:tmpl w:val="00000002"/>
    <w:lvl w:ilvl="0">
      <w:start w:val="3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24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96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50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612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684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7920" w:hanging="2160"/>
      </w:pPr>
    </w:lvl>
  </w:abstractNum>
  <w:abstractNum w:abstractNumId="26" w15:restartNumberingAfterBreak="0">
    <w:nsid w:val="56647572"/>
    <w:multiLevelType w:val="hybridMultilevel"/>
    <w:tmpl w:val="F28A46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6A53591"/>
    <w:multiLevelType w:val="hybridMultilevel"/>
    <w:tmpl w:val="89506C24"/>
    <w:lvl w:ilvl="0" w:tplc="FFFFFFFF">
      <w:start w:val="1"/>
      <w:numFmt w:val="decimal"/>
      <w:lvlText w:val="%1."/>
      <w:lvlJc w:val="left"/>
      <w:pPr>
        <w:ind w:left="3649" w:hanging="360"/>
      </w:p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28" w15:restartNumberingAfterBreak="0">
    <w:nsid w:val="5828367A"/>
    <w:multiLevelType w:val="hybridMultilevel"/>
    <w:tmpl w:val="6002A5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F0B67DF"/>
    <w:multiLevelType w:val="hybridMultilevel"/>
    <w:tmpl w:val="2A182E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2017B39"/>
    <w:multiLevelType w:val="hybridMultilevel"/>
    <w:tmpl w:val="D3B69024"/>
    <w:lvl w:ilvl="0" w:tplc="FFFFFFFF">
      <w:start w:val="1"/>
      <w:numFmt w:val="decimal"/>
      <w:lvlText w:val="%1."/>
      <w:lvlJc w:val="left"/>
      <w:pPr>
        <w:ind w:left="1500" w:hanging="360"/>
      </w:pPr>
    </w:lvl>
    <w:lvl w:ilvl="1" w:tplc="FFFFFFFF" w:tentative="1">
      <w:start w:val="1"/>
      <w:numFmt w:val="lowerLetter"/>
      <w:lvlText w:val="%2."/>
      <w:lvlJc w:val="left"/>
      <w:pPr>
        <w:ind w:left="2220" w:hanging="360"/>
      </w:pPr>
    </w:lvl>
    <w:lvl w:ilvl="2" w:tplc="FFFFFFFF" w:tentative="1">
      <w:start w:val="1"/>
      <w:numFmt w:val="lowerRoman"/>
      <w:lvlText w:val="%3."/>
      <w:lvlJc w:val="right"/>
      <w:pPr>
        <w:ind w:left="2940" w:hanging="180"/>
      </w:pPr>
    </w:lvl>
    <w:lvl w:ilvl="3" w:tplc="FFFFFFFF" w:tentative="1">
      <w:start w:val="1"/>
      <w:numFmt w:val="decimal"/>
      <w:lvlText w:val="%4."/>
      <w:lvlJc w:val="left"/>
      <w:pPr>
        <w:ind w:left="3660" w:hanging="360"/>
      </w:pPr>
    </w:lvl>
    <w:lvl w:ilvl="4" w:tplc="FFFFFFFF" w:tentative="1">
      <w:start w:val="1"/>
      <w:numFmt w:val="lowerLetter"/>
      <w:lvlText w:val="%5."/>
      <w:lvlJc w:val="left"/>
      <w:pPr>
        <w:ind w:left="4380" w:hanging="360"/>
      </w:pPr>
    </w:lvl>
    <w:lvl w:ilvl="5" w:tplc="FFFFFFFF" w:tentative="1">
      <w:start w:val="1"/>
      <w:numFmt w:val="lowerRoman"/>
      <w:lvlText w:val="%6."/>
      <w:lvlJc w:val="right"/>
      <w:pPr>
        <w:ind w:left="5100" w:hanging="180"/>
      </w:pPr>
    </w:lvl>
    <w:lvl w:ilvl="6" w:tplc="FFFFFFFF" w:tentative="1">
      <w:start w:val="1"/>
      <w:numFmt w:val="decimal"/>
      <w:lvlText w:val="%7."/>
      <w:lvlJc w:val="left"/>
      <w:pPr>
        <w:ind w:left="5820" w:hanging="360"/>
      </w:pPr>
    </w:lvl>
    <w:lvl w:ilvl="7" w:tplc="FFFFFFFF" w:tentative="1">
      <w:start w:val="1"/>
      <w:numFmt w:val="lowerLetter"/>
      <w:lvlText w:val="%8."/>
      <w:lvlJc w:val="left"/>
      <w:pPr>
        <w:ind w:left="6540" w:hanging="360"/>
      </w:pPr>
    </w:lvl>
    <w:lvl w:ilvl="8" w:tplc="FFFFFFFF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1" w15:restartNumberingAfterBreak="0">
    <w:nsid w:val="67184DF5"/>
    <w:multiLevelType w:val="hybridMultilevel"/>
    <w:tmpl w:val="062294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9F7726D"/>
    <w:multiLevelType w:val="hybridMultilevel"/>
    <w:tmpl w:val="030403AA"/>
    <w:lvl w:ilvl="0" w:tplc="FFFFFFFF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BF61E0B"/>
    <w:multiLevelType w:val="hybridMultilevel"/>
    <w:tmpl w:val="7CB80098"/>
    <w:lvl w:ilvl="0" w:tplc="1B4EFC94">
      <w:start w:val="1"/>
      <w:numFmt w:val="decimal"/>
      <w:lvlText w:val="%1."/>
      <w:lvlJc w:val="left"/>
      <w:pPr>
        <w:ind w:left="277" w:hanging="41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810AFB70">
      <w:numFmt w:val="bullet"/>
      <w:lvlText w:val="•"/>
      <w:lvlJc w:val="left"/>
      <w:pPr>
        <w:ind w:left="1287" w:hanging="418"/>
      </w:pPr>
      <w:rPr>
        <w:rFonts w:hint="default"/>
        <w:lang w:val="ru-RU" w:eastAsia="en-US" w:bidi="ar-SA"/>
      </w:rPr>
    </w:lvl>
    <w:lvl w:ilvl="2" w:tplc="81B22DEE">
      <w:numFmt w:val="bullet"/>
      <w:lvlText w:val="•"/>
      <w:lvlJc w:val="left"/>
      <w:pPr>
        <w:ind w:left="2294" w:hanging="418"/>
      </w:pPr>
      <w:rPr>
        <w:rFonts w:hint="default"/>
        <w:lang w:val="ru-RU" w:eastAsia="en-US" w:bidi="ar-SA"/>
      </w:rPr>
    </w:lvl>
    <w:lvl w:ilvl="3" w:tplc="8BAE3BD0">
      <w:numFmt w:val="bullet"/>
      <w:lvlText w:val="•"/>
      <w:lvlJc w:val="left"/>
      <w:pPr>
        <w:ind w:left="3301" w:hanging="418"/>
      </w:pPr>
      <w:rPr>
        <w:rFonts w:hint="default"/>
        <w:lang w:val="ru-RU" w:eastAsia="en-US" w:bidi="ar-SA"/>
      </w:rPr>
    </w:lvl>
    <w:lvl w:ilvl="4" w:tplc="0696E148">
      <w:numFmt w:val="bullet"/>
      <w:lvlText w:val="•"/>
      <w:lvlJc w:val="left"/>
      <w:pPr>
        <w:ind w:left="4309" w:hanging="418"/>
      </w:pPr>
      <w:rPr>
        <w:rFonts w:hint="default"/>
        <w:lang w:val="ru-RU" w:eastAsia="en-US" w:bidi="ar-SA"/>
      </w:rPr>
    </w:lvl>
    <w:lvl w:ilvl="5" w:tplc="123CE118">
      <w:numFmt w:val="bullet"/>
      <w:lvlText w:val="•"/>
      <w:lvlJc w:val="left"/>
      <w:pPr>
        <w:ind w:left="5316" w:hanging="418"/>
      </w:pPr>
      <w:rPr>
        <w:rFonts w:hint="default"/>
        <w:lang w:val="ru-RU" w:eastAsia="en-US" w:bidi="ar-SA"/>
      </w:rPr>
    </w:lvl>
    <w:lvl w:ilvl="6" w:tplc="F614FBF8">
      <w:numFmt w:val="bullet"/>
      <w:lvlText w:val="•"/>
      <w:lvlJc w:val="left"/>
      <w:pPr>
        <w:ind w:left="6323" w:hanging="418"/>
      </w:pPr>
      <w:rPr>
        <w:rFonts w:hint="default"/>
        <w:lang w:val="ru-RU" w:eastAsia="en-US" w:bidi="ar-SA"/>
      </w:rPr>
    </w:lvl>
    <w:lvl w:ilvl="7" w:tplc="F87A0152">
      <w:numFmt w:val="bullet"/>
      <w:lvlText w:val="•"/>
      <w:lvlJc w:val="left"/>
      <w:pPr>
        <w:ind w:left="7331" w:hanging="418"/>
      </w:pPr>
      <w:rPr>
        <w:rFonts w:hint="default"/>
        <w:lang w:val="ru-RU" w:eastAsia="en-US" w:bidi="ar-SA"/>
      </w:rPr>
    </w:lvl>
    <w:lvl w:ilvl="8" w:tplc="12406078">
      <w:numFmt w:val="bullet"/>
      <w:lvlText w:val="•"/>
      <w:lvlJc w:val="left"/>
      <w:pPr>
        <w:ind w:left="8338" w:hanging="418"/>
      </w:pPr>
      <w:rPr>
        <w:rFonts w:hint="default"/>
        <w:lang w:val="ru-RU" w:eastAsia="en-US" w:bidi="ar-SA"/>
      </w:rPr>
    </w:lvl>
  </w:abstractNum>
  <w:abstractNum w:abstractNumId="34" w15:restartNumberingAfterBreak="0">
    <w:nsid w:val="6D1812F4"/>
    <w:multiLevelType w:val="hybridMultilevel"/>
    <w:tmpl w:val="9F4215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D675D96"/>
    <w:multiLevelType w:val="hybridMultilevel"/>
    <w:tmpl w:val="1B887A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F4D1C4E"/>
    <w:multiLevelType w:val="hybridMultilevel"/>
    <w:tmpl w:val="0A223992"/>
    <w:lvl w:ilvl="0" w:tplc="1B585124">
      <w:start w:val="1"/>
      <w:numFmt w:val="decimal"/>
      <w:lvlText w:val="%1."/>
      <w:lvlJc w:val="left"/>
      <w:pPr>
        <w:ind w:left="1235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BDC91BC">
      <w:numFmt w:val="bullet"/>
      <w:lvlText w:val=""/>
      <w:lvlJc w:val="left"/>
      <w:pPr>
        <w:ind w:left="167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3B3CB8B8">
      <w:numFmt w:val="bullet"/>
      <w:lvlText w:val="•"/>
      <w:lvlJc w:val="left"/>
      <w:pPr>
        <w:ind w:left="1680" w:hanging="360"/>
      </w:pPr>
      <w:rPr>
        <w:rFonts w:hint="default"/>
        <w:lang w:val="ru-RU" w:eastAsia="en-US" w:bidi="ar-SA"/>
      </w:rPr>
    </w:lvl>
    <w:lvl w:ilvl="3" w:tplc="059CB5E6">
      <w:numFmt w:val="bullet"/>
      <w:lvlText w:val="•"/>
      <w:lvlJc w:val="left"/>
      <w:pPr>
        <w:ind w:left="2764" w:hanging="360"/>
      </w:pPr>
      <w:rPr>
        <w:rFonts w:hint="default"/>
        <w:lang w:val="ru-RU" w:eastAsia="en-US" w:bidi="ar-SA"/>
      </w:rPr>
    </w:lvl>
    <w:lvl w:ilvl="4" w:tplc="B422102E">
      <w:numFmt w:val="bullet"/>
      <w:lvlText w:val="•"/>
      <w:lvlJc w:val="left"/>
      <w:pPr>
        <w:ind w:left="3848" w:hanging="360"/>
      </w:pPr>
      <w:rPr>
        <w:rFonts w:hint="default"/>
        <w:lang w:val="ru-RU" w:eastAsia="en-US" w:bidi="ar-SA"/>
      </w:rPr>
    </w:lvl>
    <w:lvl w:ilvl="5" w:tplc="1662FFD8">
      <w:numFmt w:val="bullet"/>
      <w:lvlText w:val="•"/>
      <w:lvlJc w:val="left"/>
      <w:pPr>
        <w:ind w:left="4932" w:hanging="360"/>
      </w:pPr>
      <w:rPr>
        <w:rFonts w:hint="default"/>
        <w:lang w:val="ru-RU" w:eastAsia="en-US" w:bidi="ar-SA"/>
      </w:rPr>
    </w:lvl>
    <w:lvl w:ilvl="6" w:tplc="95D8EBCC">
      <w:numFmt w:val="bullet"/>
      <w:lvlText w:val="•"/>
      <w:lvlJc w:val="left"/>
      <w:pPr>
        <w:ind w:left="6016" w:hanging="360"/>
      </w:pPr>
      <w:rPr>
        <w:rFonts w:hint="default"/>
        <w:lang w:val="ru-RU" w:eastAsia="en-US" w:bidi="ar-SA"/>
      </w:rPr>
    </w:lvl>
    <w:lvl w:ilvl="7" w:tplc="A846346E">
      <w:numFmt w:val="bullet"/>
      <w:lvlText w:val="•"/>
      <w:lvlJc w:val="left"/>
      <w:pPr>
        <w:ind w:left="7100" w:hanging="360"/>
      </w:pPr>
      <w:rPr>
        <w:rFonts w:hint="default"/>
        <w:lang w:val="ru-RU" w:eastAsia="en-US" w:bidi="ar-SA"/>
      </w:rPr>
    </w:lvl>
    <w:lvl w:ilvl="8" w:tplc="E89C5030">
      <w:numFmt w:val="bullet"/>
      <w:lvlText w:val="•"/>
      <w:lvlJc w:val="left"/>
      <w:pPr>
        <w:ind w:left="8184" w:hanging="360"/>
      </w:pPr>
      <w:rPr>
        <w:rFonts w:hint="default"/>
        <w:lang w:val="ru-RU" w:eastAsia="en-US" w:bidi="ar-SA"/>
      </w:rPr>
    </w:lvl>
  </w:abstractNum>
  <w:abstractNum w:abstractNumId="37" w15:restartNumberingAfterBreak="0">
    <w:nsid w:val="78CC0833"/>
    <w:multiLevelType w:val="hybridMultilevel"/>
    <w:tmpl w:val="8730D7E0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2"/>
  </w:num>
  <w:num w:numId="3">
    <w:abstractNumId w:val="9"/>
  </w:num>
  <w:num w:numId="4">
    <w:abstractNumId w:val="32"/>
  </w:num>
  <w:num w:numId="5">
    <w:abstractNumId w:val="5"/>
  </w:num>
  <w:num w:numId="6">
    <w:abstractNumId w:val="23"/>
  </w:num>
  <w:num w:numId="7">
    <w:abstractNumId w:val="24"/>
  </w:num>
  <w:num w:numId="8">
    <w:abstractNumId w:val="26"/>
  </w:num>
  <w:num w:numId="9">
    <w:abstractNumId w:val="3"/>
  </w:num>
  <w:num w:numId="10">
    <w:abstractNumId w:val="34"/>
  </w:num>
  <w:num w:numId="11">
    <w:abstractNumId w:val="30"/>
  </w:num>
  <w:num w:numId="12">
    <w:abstractNumId w:val="1"/>
  </w:num>
  <w:num w:numId="13">
    <w:abstractNumId w:val="2"/>
  </w:num>
  <w:num w:numId="14">
    <w:abstractNumId w:val="15"/>
  </w:num>
  <w:num w:numId="15">
    <w:abstractNumId w:val="13"/>
  </w:num>
  <w:num w:numId="16">
    <w:abstractNumId w:val="20"/>
  </w:num>
  <w:num w:numId="17">
    <w:abstractNumId w:val="16"/>
  </w:num>
  <w:num w:numId="18">
    <w:abstractNumId w:val="28"/>
  </w:num>
  <w:num w:numId="19">
    <w:abstractNumId w:val="31"/>
  </w:num>
  <w:num w:numId="20">
    <w:abstractNumId w:val="18"/>
  </w:num>
  <w:num w:numId="21">
    <w:abstractNumId w:val="25"/>
  </w:num>
  <w:num w:numId="22">
    <w:abstractNumId w:val="4"/>
  </w:num>
  <w:num w:numId="23">
    <w:abstractNumId w:val="14"/>
  </w:num>
  <w:num w:numId="24">
    <w:abstractNumId w:val="21"/>
  </w:num>
  <w:num w:numId="25">
    <w:abstractNumId w:val="8"/>
  </w:num>
  <w:num w:numId="26">
    <w:abstractNumId w:val="27"/>
  </w:num>
  <w:num w:numId="27">
    <w:abstractNumId w:val="35"/>
  </w:num>
  <w:num w:numId="28">
    <w:abstractNumId w:val="37"/>
  </w:num>
  <w:num w:numId="29">
    <w:abstractNumId w:val="11"/>
  </w:num>
  <w:num w:numId="30">
    <w:abstractNumId w:val="29"/>
  </w:num>
  <w:num w:numId="31">
    <w:abstractNumId w:val="6"/>
  </w:num>
  <w:num w:numId="32">
    <w:abstractNumId w:val="17"/>
  </w:num>
  <w:num w:numId="33">
    <w:abstractNumId w:val="7"/>
  </w:num>
  <w:num w:numId="34">
    <w:abstractNumId w:val="10"/>
  </w:num>
  <w:num w:numId="35">
    <w:abstractNumId w:val="36"/>
  </w:num>
  <w:num w:numId="36">
    <w:abstractNumId w:val="19"/>
  </w:num>
  <w:num w:numId="37">
    <w:abstractNumId w:val="33"/>
  </w:num>
  <w:num w:numId="3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4CC"/>
    <w:rsid w:val="000403FC"/>
    <w:rsid w:val="00082556"/>
    <w:rsid w:val="000B7929"/>
    <w:rsid w:val="000C2439"/>
    <w:rsid w:val="000F0789"/>
    <w:rsid w:val="001122DA"/>
    <w:rsid w:val="00117DCD"/>
    <w:rsid w:val="0015363F"/>
    <w:rsid w:val="001A2867"/>
    <w:rsid w:val="001F3456"/>
    <w:rsid w:val="00253593"/>
    <w:rsid w:val="00270B6C"/>
    <w:rsid w:val="00280BA6"/>
    <w:rsid w:val="002963E9"/>
    <w:rsid w:val="002A7B09"/>
    <w:rsid w:val="002D0DA5"/>
    <w:rsid w:val="002E7ABE"/>
    <w:rsid w:val="002F0594"/>
    <w:rsid w:val="00392E66"/>
    <w:rsid w:val="003E0B63"/>
    <w:rsid w:val="003E1EDA"/>
    <w:rsid w:val="00436BD0"/>
    <w:rsid w:val="00467B16"/>
    <w:rsid w:val="004A5C3E"/>
    <w:rsid w:val="004D6C70"/>
    <w:rsid w:val="004F0EEE"/>
    <w:rsid w:val="00512817"/>
    <w:rsid w:val="00520EF4"/>
    <w:rsid w:val="00555138"/>
    <w:rsid w:val="005A20B6"/>
    <w:rsid w:val="005A7302"/>
    <w:rsid w:val="005D06AD"/>
    <w:rsid w:val="00621872"/>
    <w:rsid w:val="006A2998"/>
    <w:rsid w:val="006C48E2"/>
    <w:rsid w:val="006E6CE2"/>
    <w:rsid w:val="006F2686"/>
    <w:rsid w:val="00784947"/>
    <w:rsid w:val="00843205"/>
    <w:rsid w:val="008658E2"/>
    <w:rsid w:val="008671AC"/>
    <w:rsid w:val="008A6CEC"/>
    <w:rsid w:val="008B3066"/>
    <w:rsid w:val="008C78F3"/>
    <w:rsid w:val="0093441A"/>
    <w:rsid w:val="00A177B4"/>
    <w:rsid w:val="00A544AE"/>
    <w:rsid w:val="00A606B0"/>
    <w:rsid w:val="00A61BCE"/>
    <w:rsid w:val="00A624DA"/>
    <w:rsid w:val="00A64873"/>
    <w:rsid w:val="00AE42A7"/>
    <w:rsid w:val="00AE6311"/>
    <w:rsid w:val="00B04B1A"/>
    <w:rsid w:val="00B724D3"/>
    <w:rsid w:val="00B8323F"/>
    <w:rsid w:val="00BC0658"/>
    <w:rsid w:val="00BE050F"/>
    <w:rsid w:val="00BE5366"/>
    <w:rsid w:val="00BF4F0E"/>
    <w:rsid w:val="00C40BB3"/>
    <w:rsid w:val="00C625A0"/>
    <w:rsid w:val="00C839F1"/>
    <w:rsid w:val="00CD718C"/>
    <w:rsid w:val="00D270F0"/>
    <w:rsid w:val="00D713A4"/>
    <w:rsid w:val="00DD70E2"/>
    <w:rsid w:val="00E84A4F"/>
    <w:rsid w:val="00E97331"/>
    <w:rsid w:val="00EC1928"/>
    <w:rsid w:val="00F1662E"/>
    <w:rsid w:val="00F30AA0"/>
    <w:rsid w:val="00F530EF"/>
    <w:rsid w:val="00F66FCE"/>
    <w:rsid w:val="00FA36C2"/>
    <w:rsid w:val="00FB54CC"/>
    <w:rsid w:val="00FC0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13363A75"/>
  <w15:chartTrackingRefBased/>
  <w15:docId w15:val="{F9955CF4-4E2A-4842-B0EB-2AD1E985D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suppressAutoHyphens/>
    </w:pPr>
  </w:style>
  <w:style w:type="paragraph" w:styleId="1">
    <w:name w:val="heading 1"/>
    <w:basedOn w:val="a0"/>
    <w:next w:val="a1"/>
    <w:qFormat/>
    <w:pPr>
      <w:keepNext/>
      <w:widowControl/>
      <w:numPr>
        <w:numId w:val="1"/>
      </w:numPr>
      <w:tabs>
        <w:tab w:val="left" w:pos="5529"/>
      </w:tabs>
      <w:spacing w:line="360" w:lineRule="exact"/>
      <w:jc w:val="both"/>
      <w:outlineLvl w:val="0"/>
    </w:pPr>
    <w:rPr>
      <w:sz w:val="2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A64873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392E6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Основной шрифт абзаца1"/>
  </w:style>
  <w:style w:type="character" w:customStyle="1" w:styleId="11">
    <w:name w:val="Заголовок 1 Знак"/>
    <w:basedOn w:val="10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5">
    <w:name w:val="Основной текст Знак"/>
    <w:basedOn w:val="1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a6">
    <w:name w:val="Текст выноски Знак"/>
    <w:basedOn w:val="1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7">
    <w:name w:val="Верхний колонтитул Знак"/>
    <w:basedOn w:val="1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8">
    <w:name w:val="Нижний колонтитул Знак"/>
    <w:basedOn w:val="1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translation-chunk">
    <w:name w:val="translation-chunk"/>
    <w:basedOn w:val="10"/>
  </w:style>
  <w:style w:type="character" w:customStyle="1" w:styleId="ft9">
    <w:name w:val="ft9"/>
    <w:basedOn w:val="10"/>
  </w:style>
  <w:style w:type="paragraph" w:customStyle="1" w:styleId="12">
    <w:name w:val="Заголовок1"/>
    <w:basedOn w:val="a0"/>
    <w:next w:val="a1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1">
    <w:name w:val="Body Text"/>
    <w:basedOn w:val="a0"/>
    <w:pPr>
      <w:widowControl/>
      <w:jc w:val="center"/>
    </w:pPr>
    <w:rPr>
      <w:b/>
      <w:sz w:val="28"/>
    </w:rPr>
  </w:style>
  <w:style w:type="paragraph" w:styleId="a9">
    <w:name w:val="List"/>
    <w:basedOn w:val="a1"/>
    <w:rPr>
      <w:rFonts w:cs="Lohit Devanagari"/>
    </w:rPr>
  </w:style>
  <w:style w:type="paragraph" w:styleId="aa">
    <w:name w:val="caption"/>
    <w:basedOn w:val="a0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13">
    <w:name w:val="Указатель1"/>
    <w:basedOn w:val="a0"/>
    <w:pPr>
      <w:suppressLineNumbers/>
    </w:pPr>
    <w:rPr>
      <w:rFonts w:cs="Lohit Devanagari"/>
    </w:rPr>
  </w:style>
  <w:style w:type="paragraph" w:customStyle="1" w:styleId="5">
    <w:name w:val="Обычный5"/>
    <w:pPr>
      <w:widowControl w:val="0"/>
      <w:suppressAutoHyphens/>
      <w:spacing w:line="360" w:lineRule="auto"/>
      <w:ind w:firstLine="709"/>
      <w:jc w:val="both"/>
    </w:pPr>
    <w:rPr>
      <w:sz w:val="26"/>
    </w:rPr>
  </w:style>
  <w:style w:type="paragraph" w:customStyle="1" w:styleId="14">
    <w:name w:val="Текст выноски1"/>
    <w:basedOn w:val="a0"/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a0"/>
    <w:pPr>
      <w:suppressLineNumbers/>
      <w:tabs>
        <w:tab w:val="center" w:pos="4819"/>
        <w:tab w:val="right" w:pos="9638"/>
      </w:tabs>
    </w:pPr>
  </w:style>
  <w:style w:type="paragraph" w:styleId="ab">
    <w:name w:val="header"/>
    <w:basedOn w:val="a0"/>
    <w:pPr>
      <w:tabs>
        <w:tab w:val="center" w:pos="4677"/>
        <w:tab w:val="right" w:pos="9355"/>
      </w:tabs>
    </w:pPr>
  </w:style>
  <w:style w:type="paragraph" w:styleId="ac">
    <w:name w:val="footer"/>
    <w:basedOn w:val="a0"/>
    <w:pPr>
      <w:tabs>
        <w:tab w:val="center" w:pos="4677"/>
        <w:tab w:val="right" w:pos="9355"/>
      </w:tabs>
    </w:pPr>
  </w:style>
  <w:style w:type="paragraph" w:customStyle="1" w:styleId="15">
    <w:name w:val="Обычный (Интернет)1"/>
    <w:basedOn w:val="a0"/>
    <w:pPr>
      <w:widowControl/>
      <w:spacing w:before="280" w:after="280"/>
    </w:pPr>
    <w:rPr>
      <w:sz w:val="24"/>
      <w:szCs w:val="24"/>
    </w:rPr>
  </w:style>
  <w:style w:type="paragraph" w:customStyle="1" w:styleId="16">
    <w:name w:val="Абзац списка1"/>
    <w:basedOn w:val="a0"/>
    <w:pPr>
      <w:widowControl/>
      <w:spacing w:line="360" w:lineRule="auto"/>
      <w:ind w:left="720"/>
      <w:contextualSpacing/>
      <w:jc w:val="both"/>
    </w:pPr>
    <w:rPr>
      <w:sz w:val="28"/>
      <w:szCs w:val="28"/>
    </w:rPr>
  </w:style>
  <w:style w:type="paragraph" w:customStyle="1" w:styleId="ad">
    <w:name w:val="Содержимое таблицы"/>
    <w:basedOn w:val="a0"/>
    <w:pPr>
      <w:suppressLineNumbers/>
    </w:pPr>
  </w:style>
  <w:style w:type="paragraph" w:customStyle="1" w:styleId="ae">
    <w:name w:val="Заголовок таблицы"/>
    <w:basedOn w:val="ad"/>
    <w:pPr>
      <w:jc w:val="center"/>
    </w:pPr>
    <w:rPr>
      <w:b/>
      <w:bCs/>
    </w:rPr>
  </w:style>
  <w:style w:type="character" w:customStyle="1" w:styleId="20">
    <w:name w:val="Заголовок 2 Знак"/>
    <w:basedOn w:val="a2"/>
    <w:link w:val="2"/>
    <w:uiPriority w:val="9"/>
    <w:semiHidden/>
    <w:rsid w:val="00A64873"/>
    <w:rPr>
      <w:rFonts w:asciiTheme="majorHAnsi" w:eastAsiaTheme="majorEastAsia" w:hAnsiTheme="majorHAnsi" w:cstheme="majorBidi"/>
      <w:b/>
      <w:bCs/>
      <w:i/>
      <w:iCs/>
      <w:sz w:val="28"/>
      <w:szCs w:val="28"/>
      <w:lang w:val="ru-RU"/>
    </w:rPr>
  </w:style>
  <w:style w:type="paragraph" w:customStyle="1" w:styleId="a">
    <w:name w:val="Список МУ"/>
    <w:basedOn w:val="af"/>
    <w:qFormat/>
    <w:rsid w:val="00A64873"/>
    <w:pPr>
      <w:widowControl/>
      <w:numPr>
        <w:numId w:val="2"/>
      </w:numPr>
      <w:tabs>
        <w:tab w:val="num" w:pos="0"/>
      </w:tabs>
      <w:suppressAutoHyphens w:val="0"/>
      <w:ind w:left="0" w:firstLine="0"/>
      <w:contextualSpacing/>
      <w:jc w:val="both"/>
    </w:pPr>
    <w:rPr>
      <w:sz w:val="28"/>
      <w:szCs w:val="24"/>
    </w:rPr>
  </w:style>
  <w:style w:type="paragraph" w:styleId="af">
    <w:name w:val="List Paragraph"/>
    <w:basedOn w:val="a0"/>
    <w:uiPriority w:val="34"/>
    <w:qFormat/>
    <w:rsid w:val="00A64873"/>
    <w:pPr>
      <w:ind w:left="708"/>
    </w:pPr>
  </w:style>
  <w:style w:type="paragraph" w:customStyle="1" w:styleId="af0">
    <w:name w:val="Структурный заголовок"/>
    <w:basedOn w:val="1"/>
    <w:link w:val="af1"/>
    <w:uiPriority w:val="3"/>
    <w:qFormat/>
    <w:rsid w:val="00A64873"/>
    <w:pPr>
      <w:pageBreakBefore/>
      <w:numPr>
        <w:numId w:val="0"/>
      </w:numPr>
      <w:tabs>
        <w:tab w:val="clear" w:pos="5529"/>
      </w:tabs>
      <w:suppressAutoHyphens w:val="0"/>
      <w:spacing w:after="240" w:line="360" w:lineRule="auto"/>
      <w:jc w:val="center"/>
    </w:pPr>
    <w:rPr>
      <w:b/>
      <w:caps/>
      <w:color w:val="2F5496"/>
      <w:sz w:val="36"/>
      <w:szCs w:val="32"/>
      <w:lang w:eastAsia="en-US"/>
    </w:rPr>
  </w:style>
  <w:style w:type="character" w:customStyle="1" w:styleId="af1">
    <w:name w:val="Структурный заголовок Знак"/>
    <w:link w:val="af0"/>
    <w:uiPriority w:val="3"/>
    <w:rsid w:val="00A64873"/>
    <w:rPr>
      <w:b/>
      <w:caps/>
      <w:color w:val="2F5496"/>
      <w:sz w:val="36"/>
      <w:szCs w:val="32"/>
      <w:lang w:val="ru-RU" w:eastAsia="en-US"/>
    </w:rPr>
  </w:style>
  <w:style w:type="character" w:styleId="af2">
    <w:name w:val="Hyperlink"/>
    <w:uiPriority w:val="99"/>
    <w:unhideWhenUsed/>
    <w:rsid w:val="00A64873"/>
    <w:rPr>
      <w:color w:val="0563C1"/>
      <w:u w:val="single"/>
    </w:rPr>
  </w:style>
  <w:style w:type="paragraph" w:styleId="17">
    <w:name w:val="toc 1"/>
    <w:basedOn w:val="a0"/>
    <w:next w:val="a0"/>
    <w:uiPriority w:val="39"/>
    <w:unhideWhenUsed/>
    <w:rsid w:val="00A64873"/>
    <w:pPr>
      <w:widowControl/>
      <w:suppressAutoHyphens w:val="0"/>
      <w:spacing w:after="100" w:line="360" w:lineRule="auto"/>
      <w:ind w:firstLine="709"/>
      <w:jc w:val="both"/>
    </w:pPr>
    <w:rPr>
      <w:rFonts w:eastAsia="Calibri"/>
      <w:sz w:val="28"/>
      <w:szCs w:val="22"/>
      <w:lang w:eastAsia="en-US"/>
    </w:rPr>
  </w:style>
  <w:style w:type="paragraph" w:styleId="21">
    <w:name w:val="toc 2"/>
    <w:basedOn w:val="a0"/>
    <w:next w:val="a0"/>
    <w:uiPriority w:val="39"/>
    <w:unhideWhenUsed/>
    <w:rsid w:val="00A64873"/>
    <w:pPr>
      <w:widowControl/>
      <w:suppressAutoHyphens w:val="0"/>
      <w:spacing w:after="100" w:line="360" w:lineRule="auto"/>
      <w:ind w:left="280" w:firstLine="709"/>
      <w:jc w:val="both"/>
    </w:pPr>
    <w:rPr>
      <w:rFonts w:eastAsia="Calibri"/>
      <w:sz w:val="28"/>
      <w:szCs w:val="22"/>
      <w:lang w:eastAsia="en-US"/>
    </w:rPr>
  </w:style>
  <w:style w:type="paragraph" w:styleId="31">
    <w:name w:val="toc 3"/>
    <w:basedOn w:val="a0"/>
    <w:next w:val="a0"/>
    <w:autoRedefine/>
    <w:uiPriority w:val="39"/>
    <w:unhideWhenUsed/>
    <w:rsid w:val="00784947"/>
    <w:pPr>
      <w:spacing w:after="100"/>
      <w:ind w:left="400"/>
    </w:pPr>
  </w:style>
  <w:style w:type="table" w:styleId="af3">
    <w:name w:val="Table Grid"/>
    <w:basedOn w:val="a3"/>
    <w:uiPriority w:val="39"/>
    <w:rsid w:val="00A544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a2"/>
    <w:uiPriority w:val="99"/>
    <w:semiHidden/>
    <w:unhideWhenUsed/>
    <w:rsid w:val="00280BA6"/>
    <w:rPr>
      <w:color w:val="605E5C"/>
      <w:shd w:val="clear" w:color="auto" w:fill="E1DFDD"/>
    </w:rPr>
  </w:style>
  <w:style w:type="paragraph" w:styleId="af4">
    <w:name w:val="endnote text"/>
    <w:basedOn w:val="a0"/>
    <w:link w:val="af5"/>
    <w:uiPriority w:val="99"/>
    <w:semiHidden/>
    <w:unhideWhenUsed/>
    <w:rsid w:val="003E0B63"/>
  </w:style>
  <w:style w:type="character" w:customStyle="1" w:styleId="af5">
    <w:name w:val="Текст концевой сноски Знак"/>
    <w:basedOn w:val="a2"/>
    <w:link w:val="af4"/>
    <w:uiPriority w:val="99"/>
    <w:semiHidden/>
    <w:rsid w:val="003E0B63"/>
    <w:rPr>
      <w:lang w:val="ru-RU"/>
    </w:rPr>
  </w:style>
  <w:style w:type="character" w:styleId="af6">
    <w:name w:val="endnote reference"/>
    <w:basedOn w:val="a2"/>
    <w:uiPriority w:val="99"/>
    <w:semiHidden/>
    <w:unhideWhenUsed/>
    <w:rsid w:val="003E0B63"/>
    <w:rPr>
      <w:vertAlign w:val="superscript"/>
    </w:rPr>
  </w:style>
  <w:style w:type="paragraph" w:styleId="af7">
    <w:name w:val="footnote text"/>
    <w:basedOn w:val="a0"/>
    <w:link w:val="af8"/>
    <w:uiPriority w:val="99"/>
    <w:semiHidden/>
    <w:unhideWhenUsed/>
    <w:rsid w:val="003E0B63"/>
  </w:style>
  <w:style w:type="character" w:customStyle="1" w:styleId="af8">
    <w:name w:val="Текст сноски Знак"/>
    <w:basedOn w:val="a2"/>
    <w:link w:val="af7"/>
    <w:uiPriority w:val="99"/>
    <w:semiHidden/>
    <w:rsid w:val="003E0B63"/>
    <w:rPr>
      <w:lang w:val="ru-RU"/>
    </w:rPr>
  </w:style>
  <w:style w:type="character" w:styleId="af9">
    <w:name w:val="footnote reference"/>
    <w:basedOn w:val="a2"/>
    <w:uiPriority w:val="99"/>
    <w:semiHidden/>
    <w:unhideWhenUsed/>
    <w:rsid w:val="003E0B63"/>
    <w:rPr>
      <w:vertAlign w:val="superscript"/>
    </w:rPr>
  </w:style>
  <w:style w:type="character" w:styleId="afa">
    <w:name w:val="FollowedHyperlink"/>
    <w:basedOn w:val="a2"/>
    <w:uiPriority w:val="99"/>
    <w:semiHidden/>
    <w:unhideWhenUsed/>
    <w:rsid w:val="003E0B63"/>
    <w:rPr>
      <w:color w:val="954F72" w:themeColor="followedHyperlink"/>
      <w:u w:val="single"/>
    </w:rPr>
  </w:style>
  <w:style w:type="character" w:customStyle="1" w:styleId="30">
    <w:name w:val="Заголовок 3 Знак"/>
    <w:basedOn w:val="a2"/>
    <w:link w:val="3"/>
    <w:uiPriority w:val="9"/>
    <w:semiHidden/>
    <w:rsid w:val="00392E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091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store.steampowered.com/app/278360/A_Story_About_My_Uncl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181DE87-86C4-4756-90FB-1F0F34C86A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38</Pages>
  <Words>4873</Words>
  <Characters>27780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cp:lastModifiedBy>Михаил Горохов</cp:lastModifiedBy>
  <cp:revision>5</cp:revision>
  <cp:lastPrinted>2025-02-19T12:21:00Z</cp:lastPrinted>
  <dcterms:created xsi:type="dcterms:W3CDTF">2025-04-10T17:38:00Z</dcterms:created>
  <dcterms:modified xsi:type="dcterms:W3CDTF">2025-04-15T19:04:00Z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mirea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